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725A8" w14:textId="77777777" w:rsidR="007816CF" w:rsidRDefault="007816CF" w:rsidP="007816CF">
      <w:pPr>
        <w:spacing w:before="71" w:line="231" w:lineRule="exact"/>
        <w:ind w:left="163"/>
      </w:pPr>
      <w:bookmarkStart w:id="0" w:name="Pendahuluan"/>
      <w:bookmarkEnd w:id="0"/>
      <w:r w:rsidRPr="007816CF">
        <w:rPr>
          <w:rFonts w:ascii="Times New Roman" w:hAnsi="Times New Roman"/>
          <w:b/>
          <w:i/>
          <w:w w:val="90"/>
          <w:sz w:val="18"/>
        </w:rPr>
        <w:t>JIKO</w:t>
      </w:r>
      <w:r w:rsidRPr="007816CF">
        <w:rPr>
          <w:rFonts w:ascii="Times New Roman" w:hAnsi="Times New Roman"/>
          <w:b/>
          <w:i/>
          <w:spacing w:val="13"/>
          <w:sz w:val="18"/>
        </w:rPr>
        <w:t xml:space="preserve"> </w:t>
      </w:r>
      <w:r w:rsidRPr="007816CF">
        <w:rPr>
          <w:rFonts w:ascii="Times New Roman" w:hAnsi="Times New Roman"/>
          <w:b/>
          <w:i/>
          <w:w w:val="90"/>
          <w:sz w:val="18"/>
        </w:rPr>
        <w:t>(JURNAL</w:t>
      </w:r>
      <w:r w:rsidRPr="007816CF">
        <w:rPr>
          <w:rFonts w:ascii="Times New Roman" w:hAnsi="Times New Roman"/>
          <w:b/>
          <w:i/>
          <w:spacing w:val="13"/>
          <w:sz w:val="18"/>
        </w:rPr>
        <w:t xml:space="preserve"> </w:t>
      </w:r>
      <w:r w:rsidRPr="007816CF">
        <w:rPr>
          <w:rFonts w:ascii="Times New Roman" w:hAnsi="Times New Roman"/>
          <w:b/>
          <w:i/>
          <w:w w:val="90"/>
          <w:sz w:val="18"/>
        </w:rPr>
        <w:t>INFORMATIKA</w:t>
      </w:r>
      <w:r w:rsidRPr="007816CF">
        <w:rPr>
          <w:rFonts w:ascii="Times New Roman" w:hAnsi="Times New Roman"/>
          <w:b/>
          <w:i/>
          <w:spacing w:val="13"/>
          <w:sz w:val="18"/>
        </w:rPr>
        <w:t xml:space="preserve"> </w:t>
      </w:r>
      <w:r w:rsidRPr="007816CF">
        <w:rPr>
          <w:rFonts w:ascii="Times New Roman" w:hAnsi="Times New Roman"/>
          <w:b/>
          <w:i/>
          <w:w w:val="90"/>
          <w:sz w:val="18"/>
        </w:rPr>
        <w:t>DAN</w:t>
      </w:r>
      <w:r w:rsidRPr="007816CF">
        <w:rPr>
          <w:rFonts w:ascii="Times New Roman" w:hAnsi="Times New Roman"/>
          <w:b/>
          <w:i/>
          <w:spacing w:val="13"/>
          <w:sz w:val="18"/>
        </w:rPr>
        <w:t xml:space="preserve"> </w:t>
      </w:r>
      <w:r w:rsidRPr="007816CF">
        <w:rPr>
          <w:rFonts w:ascii="Times New Roman" w:hAnsi="Times New Roman"/>
          <w:b/>
          <w:i/>
          <w:spacing w:val="-2"/>
          <w:w w:val="90"/>
          <w:sz w:val="18"/>
        </w:rPr>
        <w:t>KOMPUTER)</w:t>
      </w:r>
    </w:p>
    <w:p w14:paraId="342C7819" w14:textId="19124EA0" w:rsidR="007816CF" w:rsidRDefault="007816CF" w:rsidP="007816CF">
      <w:pPr>
        <w:spacing w:before="7" w:line="216" w:lineRule="auto"/>
        <w:ind w:left="163" w:right="6531"/>
      </w:pPr>
      <w:r>
        <w:rPr>
          <w:noProof/>
        </w:rPr>
        <w:drawing>
          <wp:anchor distT="0" distB="0" distL="0" distR="0" simplePos="0" relativeHeight="251670528" behindDoc="0" locked="0" layoutInCell="0" allowOverlap="1" wp14:anchorId="1BCD2496" wp14:editId="28015FCB">
            <wp:simplePos x="0" y="0"/>
            <wp:positionH relativeFrom="column">
              <wp:posOffset>5551805</wp:posOffset>
            </wp:positionH>
            <wp:positionV relativeFrom="paragraph">
              <wp:posOffset>111760</wp:posOffset>
            </wp:positionV>
            <wp:extent cx="864870" cy="245745"/>
            <wp:effectExtent l="0" t="0" r="11430" b="1905"/>
            <wp:wrapNone/>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pic:cNvPicPr>
                  </pic:nvPicPr>
                  <pic:blipFill>
                    <a:blip r:embed="rId8"/>
                    <a:stretch>
                      <a:fillRect/>
                    </a:stretch>
                  </pic:blipFill>
                  <pic:spPr>
                    <a:xfrm>
                      <a:off x="0" y="0"/>
                      <a:ext cx="864870" cy="245745"/>
                    </a:xfrm>
                    <a:prstGeom prst="rect">
                      <a:avLst/>
                    </a:prstGeom>
                    <a:solidFill>
                      <a:srgbClr val="FFFFFF">
                        <a:alpha val="0"/>
                      </a:srgbClr>
                    </a:solidFill>
                    <a:ln>
                      <a:noFill/>
                    </a:ln>
                  </pic:spPr>
                </pic:pic>
              </a:graphicData>
            </a:graphic>
          </wp:anchor>
        </w:drawing>
      </w:r>
      <w:r w:rsidRPr="007816CF">
        <w:rPr>
          <w:rFonts w:ascii="Times New Roman" w:hAnsi="Times New Roman"/>
          <w:w w:val="90"/>
          <w:sz w:val="18"/>
        </w:rPr>
        <w:t xml:space="preserve">Februari 2024, Volume: </w:t>
      </w:r>
      <w:r w:rsidRPr="007816CF">
        <w:rPr>
          <w:rFonts w:ascii="Times New Roman" w:hAnsi="Times New Roman"/>
          <w:b/>
          <w:w w:val="90"/>
          <w:sz w:val="18"/>
        </w:rPr>
        <w:t>8</w:t>
      </w:r>
      <w:r w:rsidRPr="007816CF">
        <w:rPr>
          <w:rFonts w:ascii="Times New Roman" w:hAnsi="Times New Roman"/>
          <w:w w:val="90"/>
          <w:sz w:val="18"/>
        </w:rPr>
        <w:t xml:space="preserve">, No. </w:t>
      </w:r>
      <w:r w:rsidRPr="007816CF">
        <w:rPr>
          <w:rFonts w:ascii="Times New Roman" w:hAnsi="Times New Roman"/>
          <w:b/>
          <w:w w:val="90"/>
          <w:sz w:val="18"/>
        </w:rPr>
        <w:t xml:space="preserve">1 </w:t>
      </w:r>
      <w:r w:rsidRPr="007816CF">
        <w:rPr>
          <w:rFonts w:ascii="Times New Roman" w:hAnsi="Times New Roman"/>
          <w:w w:val="80"/>
          <w:sz w:val="18"/>
        </w:rPr>
        <w:t xml:space="preserve">| </w:t>
      </w:r>
      <w:r w:rsidRPr="007816CF">
        <w:rPr>
          <w:rFonts w:ascii="Times New Roman" w:hAnsi="Times New Roman"/>
          <w:w w:val="90"/>
          <w:sz w:val="18"/>
        </w:rPr>
        <w:t>Pages 1–</w:t>
      </w:r>
      <w:r w:rsidR="00621D59">
        <w:fldChar w:fldCharType="begin"/>
      </w:r>
      <w:r w:rsidR="00621D59">
        <w:instrText>HYPERLINK \l "_bookmark9"</w:instrText>
      </w:r>
      <w:r w:rsidR="00621D59">
        <w:fldChar w:fldCharType="separate"/>
      </w:r>
      <w:r w:rsidR="00621D59">
        <w:rPr>
          <w:rFonts w:ascii="Times New Roman" w:hAnsi="Times New Roman"/>
          <w:color w:val="00004C"/>
          <w:w w:val="90"/>
          <w:sz w:val="18"/>
        </w:rPr>
        <w:t>9</w:t>
      </w:r>
      <w:r w:rsidR="00621D59">
        <w:fldChar w:fldCharType="end"/>
      </w:r>
      <w:r w:rsidRPr="007816CF">
        <w:rPr>
          <w:rFonts w:ascii="Times New Roman" w:hAnsi="Times New Roman"/>
          <w:color w:val="00004C"/>
          <w:w w:val="90"/>
          <w:sz w:val="18"/>
        </w:rPr>
        <w:t xml:space="preserve"> </w:t>
      </w:r>
      <w:r w:rsidRPr="007816CF">
        <w:rPr>
          <w:rFonts w:ascii="Times New Roman" w:hAnsi="Times New Roman"/>
          <w:w w:val="95"/>
          <w:sz w:val="18"/>
        </w:rPr>
        <w:t xml:space="preserve">doi: </w:t>
      </w:r>
      <w:r>
        <w:fldChar w:fldCharType="begin"/>
      </w:r>
      <w:r>
        <w:instrText>HYPERLINK "http://dx.doi.org/10.26798/jiko.v8i1.xxx"</w:instrText>
      </w:r>
      <w:r>
        <w:fldChar w:fldCharType="separate"/>
      </w:r>
      <w:r w:rsidRPr="007816CF">
        <w:rPr>
          <w:rFonts w:ascii="Times New Roman" w:hAnsi="Times New Roman"/>
          <w:color w:val="00004C"/>
          <w:w w:val="95"/>
          <w:sz w:val="18"/>
        </w:rPr>
        <w:t>10.26798/jiko.v8i1.xxx</w:t>
      </w:r>
      <w:r>
        <w:fldChar w:fldCharType="end"/>
      </w:r>
    </w:p>
    <w:p w14:paraId="2908174C" w14:textId="77777777" w:rsidR="007816CF" w:rsidRPr="007816CF" w:rsidRDefault="007816CF" w:rsidP="007816CF">
      <w:pPr>
        <w:spacing w:line="225" w:lineRule="exact"/>
        <w:ind w:left="163"/>
        <w:rPr>
          <w:rFonts w:ascii="Times New Roman" w:hAnsi="Times New Roman"/>
          <w:sz w:val="18"/>
        </w:rPr>
      </w:pPr>
      <w:r w:rsidRPr="007816CF">
        <w:rPr>
          <w:rFonts w:ascii="Times New Roman" w:hAnsi="Times New Roman"/>
          <w:w w:val="90"/>
          <w:sz w:val="18"/>
        </w:rPr>
        <w:t>e-ISSN</w:t>
      </w:r>
      <w:r w:rsidRPr="007816CF">
        <w:rPr>
          <w:rFonts w:ascii="Times New Roman" w:hAnsi="Times New Roman"/>
          <w:spacing w:val="7"/>
          <w:sz w:val="18"/>
        </w:rPr>
        <w:t xml:space="preserve"> </w:t>
      </w:r>
      <w:r w:rsidRPr="007816CF">
        <w:rPr>
          <w:rFonts w:ascii="Times New Roman" w:hAnsi="Times New Roman"/>
          <w:w w:val="90"/>
          <w:sz w:val="18"/>
        </w:rPr>
        <w:t>:</w:t>
      </w:r>
      <w:r w:rsidRPr="007816CF">
        <w:rPr>
          <w:rFonts w:ascii="Times New Roman" w:hAnsi="Times New Roman"/>
          <w:spacing w:val="8"/>
          <w:sz w:val="18"/>
        </w:rPr>
        <w:t xml:space="preserve"> </w:t>
      </w:r>
      <w:r w:rsidRPr="007816CF">
        <w:rPr>
          <w:rFonts w:ascii="Times New Roman" w:hAnsi="Times New Roman"/>
          <w:w w:val="90"/>
          <w:sz w:val="18"/>
        </w:rPr>
        <w:t>2477-3964</w:t>
      </w:r>
      <w:r w:rsidRPr="007816CF">
        <w:rPr>
          <w:rFonts w:ascii="Times New Roman" w:hAnsi="Times New Roman"/>
          <w:spacing w:val="7"/>
          <w:sz w:val="18"/>
        </w:rPr>
        <w:t xml:space="preserve"> </w:t>
      </w:r>
      <w:r w:rsidRPr="007816CF">
        <w:rPr>
          <w:rFonts w:ascii="Times New Roman" w:hAnsi="Times New Roman"/>
          <w:w w:val="90"/>
          <w:sz w:val="18"/>
        </w:rPr>
        <w:t>–</w:t>
      </w:r>
      <w:r w:rsidRPr="007816CF">
        <w:rPr>
          <w:rFonts w:ascii="Times New Roman" w:hAnsi="Times New Roman"/>
          <w:spacing w:val="8"/>
          <w:sz w:val="18"/>
        </w:rPr>
        <w:t xml:space="preserve"> </w:t>
      </w:r>
      <w:r w:rsidRPr="007816CF">
        <w:rPr>
          <w:rFonts w:ascii="Times New Roman" w:hAnsi="Times New Roman"/>
          <w:w w:val="90"/>
          <w:sz w:val="18"/>
        </w:rPr>
        <w:t>p-ISSN</w:t>
      </w:r>
      <w:r w:rsidRPr="007816CF">
        <w:rPr>
          <w:rFonts w:ascii="Times New Roman" w:hAnsi="Times New Roman"/>
          <w:spacing w:val="8"/>
          <w:sz w:val="18"/>
        </w:rPr>
        <w:t xml:space="preserve"> </w:t>
      </w:r>
      <w:r w:rsidRPr="007816CF">
        <w:rPr>
          <w:rFonts w:ascii="Times New Roman" w:hAnsi="Times New Roman"/>
          <w:w w:val="90"/>
          <w:sz w:val="18"/>
        </w:rPr>
        <w:t>:</w:t>
      </w:r>
      <w:r w:rsidRPr="007816CF">
        <w:rPr>
          <w:rFonts w:ascii="Times New Roman" w:hAnsi="Times New Roman"/>
          <w:spacing w:val="7"/>
          <w:sz w:val="18"/>
        </w:rPr>
        <w:t xml:space="preserve"> </w:t>
      </w:r>
      <w:r w:rsidRPr="007816CF">
        <w:rPr>
          <w:rFonts w:ascii="Times New Roman" w:hAnsi="Times New Roman"/>
          <w:w w:val="90"/>
          <w:sz w:val="18"/>
        </w:rPr>
        <w:t>2477-</w:t>
      </w:r>
      <w:r w:rsidRPr="007816CF">
        <w:rPr>
          <w:rFonts w:ascii="Times New Roman" w:hAnsi="Times New Roman"/>
          <w:spacing w:val="-4"/>
          <w:w w:val="90"/>
          <w:sz w:val="18"/>
        </w:rPr>
        <w:t>4413</w:t>
      </w:r>
    </w:p>
    <w:p w14:paraId="36728BA3" w14:textId="77777777" w:rsidR="007816CF" w:rsidRDefault="007816CF" w:rsidP="007816CF">
      <w:pPr>
        <w:pStyle w:val="BodyText"/>
        <w:ind w:left="163"/>
        <w:rPr>
          <w:rFonts w:ascii="Times New Roman" w:hAnsi="Times New Roman"/>
          <w:sz w:val="18"/>
        </w:rPr>
      </w:pPr>
      <w:r>
        <w:rPr>
          <w:noProof/>
        </w:rPr>
        <w:drawing>
          <wp:anchor distT="0" distB="0" distL="0" distR="0" simplePos="0" relativeHeight="251669504" behindDoc="0" locked="0" layoutInCell="0" allowOverlap="1" wp14:anchorId="57C4A54B" wp14:editId="2E061114">
            <wp:simplePos x="0" y="0"/>
            <wp:positionH relativeFrom="column">
              <wp:posOffset>5334635</wp:posOffset>
            </wp:positionH>
            <wp:positionV relativeFrom="paragraph">
              <wp:posOffset>17780</wp:posOffset>
            </wp:positionV>
            <wp:extent cx="901700" cy="194310"/>
            <wp:effectExtent l="0" t="0" r="12700" b="15240"/>
            <wp:wrapTopAndBottom/>
            <wp:docPr id="11" name="Picture 3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pic:cNvPicPr>
                      <a:picLocks noChangeAspect="1"/>
                    </pic:cNvPicPr>
                  </pic:nvPicPr>
                  <pic:blipFill>
                    <a:blip r:embed="rId10"/>
                    <a:stretch>
                      <a:fillRect/>
                    </a:stretch>
                  </pic:blipFill>
                  <pic:spPr>
                    <a:xfrm>
                      <a:off x="0" y="0"/>
                      <a:ext cx="901700" cy="194310"/>
                    </a:xfrm>
                    <a:prstGeom prst="rect">
                      <a:avLst/>
                    </a:prstGeom>
                    <a:solidFill>
                      <a:srgbClr val="FFFFFF"/>
                    </a:solidFill>
                    <a:ln>
                      <a:noFill/>
                    </a:ln>
                  </pic:spPr>
                </pic:pic>
              </a:graphicData>
            </a:graphic>
          </wp:anchor>
        </w:drawing>
      </w:r>
    </w:p>
    <w:p w14:paraId="6363BB90" w14:textId="77777777" w:rsidR="007816CF" w:rsidRDefault="007816CF" w:rsidP="007816CF">
      <w:pPr>
        <w:pStyle w:val="BodyText"/>
        <w:spacing w:before="93"/>
        <w:ind w:left="163"/>
        <w:rPr>
          <w:rFonts w:ascii="Times New Roman" w:hAnsi="Times New Roman"/>
          <w:b/>
          <w:color w:val="00004C"/>
        </w:rPr>
      </w:pPr>
      <w:r>
        <w:rPr>
          <w:rFonts w:ascii="Times New Roman" w:hAnsi="Times New Roman"/>
          <w:b/>
          <w:color w:val="00004C"/>
          <w:spacing w:val="-2"/>
        </w:rPr>
        <w:t>ARTICLE</w:t>
      </w:r>
    </w:p>
    <w:p w14:paraId="041F6ADE" w14:textId="77777777" w:rsidR="007816CF" w:rsidRDefault="007816CF" w:rsidP="007816CF">
      <w:pPr>
        <w:pStyle w:val="Title"/>
        <w:spacing w:before="0"/>
        <w:rPr>
          <w:rFonts w:ascii="Times New Roman" w:hAnsi="Times New Roman"/>
          <w:b/>
          <w:color w:val="00004C"/>
        </w:rPr>
      </w:pPr>
      <w:r>
        <w:rPr>
          <w:rFonts w:ascii="Times New Roman" w:hAnsi="Times New Roman"/>
          <w:b/>
          <w:color w:val="00004C"/>
        </w:rPr>
        <w:t xml:space="preserve">Perbandingan Arsitektur </w:t>
      </w:r>
      <w:r w:rsidRPr="0051287A">
        <w:rPr>
          <w:rFonts w:ascii="Times New Roman" w:hAnsi="Times New Roman"/>
          <w:b/>
          <w:i/>
          <w:iCs/>
          <w:color w:val="00004C"/>
        </w:rPr>
        <w:t xml:space="preserve">ResNet50V2, InceptionV3, </w:t>
      </w:r>
      <w:r w:rsidRPr="0051287A">
        <w:rPr>
          <w:rFonts w:ascii="Times New Roman" w:hAnsi="Times New Roman"/>
          <w:b/>
          <w:color w:val="00004C"/>
        </w:rPr>
        <w:t>dan</w:t>
      </w:r>
      <w:r>
        <w:rPr>
          <w:rFonts w:ascii="Times New Roman" w:hAnsi="Times New Roman"/>
          <w:b/>
          <w:i/>
          <w:iCs/>
          <w:color w:val="00004C"/>
        </w:rPr>
        <w:t xml:space="preserve"> </w:t>
      </w:r>
      <w:r w:rsidRPr="0051287A">
        <w:rPr>
          <w:rFonts w:ascii="Times New Roman" w:hAnsi="Times New Roman"/>
          <w:b/>
          <w:i/>
          <w:iCs/>
          <w:color w:val="00004C"/>
        </w:rPr>
        <w:t>DenseNet121</w:t>
      </w:r>
      <w:r>
        <w:rPr>
          <w:rFonts w:ascii="Times New Roman" w:hAnsi="Times New Roman"/>
          <w:b/>
          <w:color w:val="00004C"/>
        </w:rPr>
        <w:t xml:space="preserve"> Dalam Klasifikasi Pengenalan Ekspresi Wajah</w:t>
      </w:r>
    </w:p>
    <w:p w14:paraId="44537B2C" w14:textId="77777777" w:rsidR="007816CF" w:rsidRPr="007D5E5E" w:rsidRDefault="007816CF" w:rsidP="007816CF">
      <w:pPr>
        <w:pStyle w:val="Title"/>
        <w:spacing w:before="0"/>
        <w:rPr>
          <w:rFonts w:ascii="Times New Roman" w:hAnsi="Times New Roman"/>
          <w:b/>
          <w:color w:val="00004C"/>
        </w:rPr>
      </w:pPr>
    </w:p>
    <w:p w14:paraId="51A92D7C" w14:textId="77777777" w:rsidR="007816CF" w:rsidRPr="007816CF" w:rsidRDefault="007816CF" w:rsidP="007816CF">
      <w:pPr>
        <w:ind w:left="163"/>
        <w:rPr>
          <w:rFonts w:ascii="Times New Roman" w:hAnsi="Times New Roman"/>
          <w:b/>
          <w:i/>
          <w:color w:val="00004C"/>
          <w:sz w:val="28"/>
        </w:rPr>
      </w:pPr>
      <w:r w:rsidRPr="007816CF">
        <w:rPr>
          <w:rFonts w:ascii="Times New Roman" w:hAnsi="Times New Roman"/>
          <w:b/>
          <w:i/>
          <w:color w:val="00004C"/>
          <w:sz w:val="28"/>
        </w:rPr>
        <w:t>Comparison of ResNet50V2, InceptionV3, and DenseNet121 Algorithms in Facial Expression Recognition Classification</w:t>
      </w:r>
    </w:p>
    <w:p w14:paraId="6242DA77" w14:textId="77777777" w:rsidR="007816CF" w:rsidRPr="007D5E5E" w:rsidRDefault="007816CF" w:rsidP="007816CF">
      <w:pPr>
        <w:pStyle w:val="BodyText"/>
        <w:spacing w:before="165"/>
        <w:ind w:left="163"/>
        <w:jc w:val="both"/>
        <w:rPr>
          <w:rFonts w:ascii="Times New Roman" w:hAnsi="Times New Roman"/>
          <w:w w:val="90"/>
          <w:position w:val="7"/>
        </w:rPr>
      </w:pPr>
      <w:r>
        <w:rPr>
          <w:rFonts w:ascii="Times New Roman" w:hAnsi="Times New Roman"/>
          <w:w w:val="90"/>
          <w:lang w:val="en-US"/>
        </w:rPr>
        <w:t>Sebastianus Adi Santoso Mola</w:t>
      </w:r>
      <w:r w:rsidRPr="007D5E5E">
        <w:rPr>
          <w:rFonts w:ascii="Times New Roman" w:hAnsi="Times New Roman"/>
          <w:w w:val="90"/>
        </w:rPr>
        <w:t>,</w:t>
      </w:r>
      <w:r w:rsidRPr="007D5E5E">
        <w:rPr>
          <w:rFonts w:ascii="Times New Roman" w:hAnsi="Times New Roman"/>
          <w:w w:val="90"/>
          <w:position w:val="8"/>
        </w:rPr>
        <w:t>1</w:t>
      </w:r>
      <w:r w:rsidRPr="007D5E5E">
        <w:rPr>
          <w:rFonts w:ascii="Times New Roman" w:hAnsi="Times New Roman"/>
          <w:spacing w:val="14"/>
          <w:position w:val="8"/>
        </w:rPr>
        <w:t xml:space="preserve"> </w:t>
      </w:r>
      <w:r w:rsidRPr="007D5E5E">
        <w:rPr>
          <w:rFonts w:ascii="Times New Roman" w:hAnsi="Times New Roman"/>
          <w:w w:val="90"/>
          <w:lang w:val="en-US"/>
        </w:rPr>
        <w:t>Benyamin Orison Darling Kana Wadu</w:t>
      </w:r>
      <w:r w:rsidRPr="007D5E5E">
        <w:rPr>
          <w:rFonts w:ascii="Times New Roman" w:hAnsi="Times New Roman"/>
          <w:w w:val="90"/>
        </w:rPr>
        <w:t>,</w:t>
      </w:r>
      <w:r w:rsidRPr="007D5E5E">
        <w:rPr>
          <w:rFonts w:ascii="Times New Roman" w:hAnsi="Times New Roman"/>
          <w:w w:val="90"/>
          <w:position w:val="8"/>
        </w:rPr>
        <w:t>2</w:t>
      </w:r>
      <w:r w:rsidRPr="007D5E5E">
        <w:rPr>
          <w:rFonts w:ascii="Times New Roman" w:hAnsi="Times New Roman"/>
          <w:spacing w:val="14"/>
          <w:position w:val="8"/>
        </w:rPr>
        <w:t xml:space="preserve"> </w:t>
      </w:r>
      <w:r w:rsidRPr="007D5E5E">
        <w:rPr>
          <w:rFonts w:ascii="Times New Roman" w:hAnsi="Times New Roman"/>
          <w:w w:val="90"/>
          <w:lang w:val="en-US"/>
        </w:rPr>
        <w:t xml:space="preserve">Asnat </w:t>
      </w:r>
      <w:proofErr w:type="spellStart"/>
      <w:r w:rsidRPr="007D5E5E">
        <w:rPr>
          <w:rFonts w:ascii="Times New Roman" w:hAnsi="Times New Roman"/>
          <w:w w:val="90"/>
          <w:lang w:val="en-US"/>
        </w:rPr>
        <w:t>Nofri</w:t>
      </w:r>
      <w:proofErr w:type="spellEnd"/>
      <w:r w:rsidRPr="007D5E5E">
        <w:rPr>
          <w:rFonts w:ascii="Times New Roman" w:hAnsi="Times New Roman"/>
          <w:w w:val="90"/>
          <w:lang w:val="en-US"/>
        </w:rPr>
        <w:t xml:space="preserve"> </w:t>
      </w:r>
      <w:proofErr w:type="spellStart"/>
      <w:r w:rsidRPr="007D5E5E">
        <w:rPr>
          <w:rFonts w:ascii="Times New Roman" w:hAnsi="Times New Roman"/>
          <w:w w:val="90"/>
          <w:lang w:val="en-US"/>
        </w:rPr>
        <w:t>Kenlopo</w:t>
      </w:r>
      <w:proofErr w:type="spellEnd"/>
      <w:r w:rsidRPr="007D5E5E">
        <w:rPr>
          <w:rFonts w:ascii="Times New Roman" w:hAnsi="Times New Roman"/>
          <w:w w:val="90"/>
          <w:position w:val="8"/>
        </w:rPr>
        <w:t>*,3</w:t>
      </w:r>
      <w:r w:rsidRPr="007D5E5E">
        <w:rPr>
          <w:rFonts w:ascii="Times New Roman" w:hAnsi="Times New Roman"/>
          <w:spacing w:val="14"/>
          <w:position w:val="8"/>
        </w:rPr>
        <w:t xml:space="preserve"> </w:t>
      </w:r>
      <w:r w:rsidRPr="007D5E5E">
        <w:rPr>
          <w:rFonts w:ascii="Times New Roman" w:hAnsi="Times New Roman"/>
          <w:w w:val="90"/>
        </w:rPr>
        <w:t>dan</w:t>
      </w:r>
      <w:r w:rsidRPr="007D5E5E">
        <w:rPr>
          <w:rFonts w:ascii="Times New Roman" w:hAnsi="Times New Roman"/>
          <w:spacing w:val="-5"/>
          <w:w w:val="90"/>
        </w:rPr>
        <w:t xml:space="preserve"> </w:t>
      </w:r>
      <w:r>
        <w:rPr>
          <w:rFonts w:ascii="Times New Roman" w:hAnsi="Times New Roman"/>
          <w:w w:val="90"/>
        </w:rPr>
        <w:t>Varra Chandrika Kumara Tungga</w:t>
      </w:r>
      <w:r w:rsidRPr="007D5E5E">
        <w:rPr>
          <w:rFonts w:ascii="Times New Roman" w:hAnsi="Times New Roman"/>
          <w:spacing w:val="-2"/>
          <w:w w:val="90"/>
          <w:position w:val="8"/>
        </w:rPr>
        <w:t>4</w:t>
      </w:r>
    </w:p>
    <w:p w14:paraId="39C40111" w14:textId="77777777" w:rsidR="007816CF" w:rsidRPr="007816CF" w:rsidRDefault="007816CF" w:rsidP="007816CF">
      <w:pPr>
        <w:spacing w:line="255" w:lineRule="exact"/>
        <w:ind w:left="163"/>
        <w:jc w:val="both"/>
        <w:rPr>
          <w:rFonts w:ascii="Times New Roman" w:hAnsi="Times New Roman"/>
          <w:w w:val="90"/>
          <w:position w:val="7"/>
          <w:sz w:val="14"/>
        </w:rPr>
      </w:pPr>
      <w:r w:rsidRPr="007816CF">
        <w:rPr>
          <w:rFonts w:ascii="Times New Roman" w:hAnsi="Times New Roman"/>
          <w:w w:val="90"/>
          <w:sz w:val="18"/>
        </w:rPr>
        <w:t>Ilmu Komputer,</w:t>
      </w:r>
      <w:r w:rsidRPr="007816CF">
        <w:rPr>
          <w:rFonts w:ascii="Times New Roman" w:hAnsi="Times New Roman"/>
          <w:sz w:val="18"/>
        </w:rPr>
        <w:t xml:space="preserve"> </w:t>
      </w:r>
      <w:r w:rsidRPr="007816CF">
        <w:rPr>
          <w:rFonts w:ascii="Times New Roman" w:hAnsi="Times New Roman"/>
          <w:w w:val="90"/>
          <w:sz w:val="18"/>
        </w:rPr>
        <w:t>Fakultas</w:t>
      </w:r>
      <w:r w:rsidRPr="007816CF">
        <w:rPr>
          <w:rFonts w:ascii="Times New Roman" w:hAnsi="Times New Roman"/>
          <w:spacing w:val="-1"/>
          <w:sz w:val="18"/>
        </w:rPr>
        <w:t xml:space="preserve"> </w:t>
      </w:r>
      <w:r w:rsidRPr="007816CF">
        <w:rPr>
          <w:rFonts w:ascii="Times New Roman" w:hAnsi="Times New Roman"/>
          <w:w w:val="90"/>
          <w:sz w:val="18"/>
        </w:rPr>
        <w:t>Sains dan Teknik,</w:t>
      </w:r>
      <w:r w:rsidRPr="007816CF">
        <w:rPr>
          <w:rFonts w:ascii="Times New Roman" w:hAnsi="Times New Roman"/>
          <w:sz w:val="18"/>
        </w:rPr>
        <w:t xml:space="preserve"> </w:t>
      </w:r>
      <w:r w:rsidRPr="007816CF">
        <w:rPr>
          <w:rFonts w:ascii="Times New Roman" w:hAnsi="Times New Roman"/>
          <w:w w:val="90"/>
          <w:sz w:val="18"/>
        </w:rPr>
        <w:t>Universitas Nusa Cendana,</w:t>
      </w:r>
      <w:r w:rsidRPr="007816CF">
        <w:rPr>
          <w:rFonts w:ascii="Times New Roman" w:hAnsi="Times New Roman"/>
          <w:sz w:val="18"/>
        </w:rPr>
        <w:t xml:space="preserve"> </w:t>
      </w:r>
      <w:r w:rsidRPr="007816CF">
        <w:rPr>
          <w:rFonts w:ascii="Times New Roman" w:hAnsi="Times New Roman"/>
          <w:w w:val="90"/>
          <w:sz w:val="18"/>
        </w:rPr>
        <w:t>Kupang,</w:t>
      </w:r>
      <w:r w:rsidRPr="007816CF">
        <w:rPr>
          <w:rFonts w:ascii="Times New Roman" w:hAnsi="Times New Roman"/>
          <w:sz w:val="18"/>
        </w:rPr>
        <w:t xml:space="preserve"> </w:t>
      </w:r>
      <w:r w:rsidRPr="007816CF">
        <w:rPr>
          <w:rFonts w:ascii="Times New Roman" w:hAnsi="Times New Roman"/>
          <w:spacing w:val="-2"/>
          <w:w w:val="90"/>
          <w:sz w:val="18"/>
        </w:rPr>
        <w:t>Indonesia</w:t>
      </w:r>
    </w:p>
    <w:p w14:paraId="2F69A9FD" w14:textId="41833B9E" w:rsidR="007816CF" w:rsidRPr="007816CF" w:rsidRDefault="007816CF" w:rsidP="007816CF">
      <w:pPr>
        <w:spacing w:before="41"/>
        <w:ind w:left="163"/>
        <w:jc w:val="both"/>
        <w:rPr>
          <w:rFonts w:ascii="Times New Roman" w:hAnsi="Times New Roman"/>
          <w:color w:val="4643C3"/>
          <w:sz w:val="19"/>
        </w:rPr>
      </w:pPr>
      <w:r w:rsidRPr="007816CF">
        <w:rPr>
          <w:rFonts w:ascii="Times New Roman" w:hAnsi="Times New Roman"/>
          <w:w w:val="90"/>
          <w:sz w:val="18"/>
        </w:rPr>
        <w:t>*Penulis</w:t>
      </w:r>
      <w:r w:rsidRPr="007816CF">
        <w:rPr>
          <w:rFonts w:ascii="Times New Roman" w:hAnsi="Times New Roman"/>
          <w:spacing w:val="-2"/>
          <w:sz w:val="18"/>
        </w:rPr>
        <w:t xml:space="preserve"> </w:t>
      </w:r>
      <w:r w:rsidRPr="007816CF">
        <w:rPr>
          <w:rFonts w:ascii="Times New Roman" w:hAnsi="Times New Roman"/>
          <w:w w:val="90"/>
          <w:sz w:val="18"/>
        </w:rPr>
        <w:t>Korespondensi:</w:t>
      </w:r>
      <w:r w:rsidRPr="007816CF">
        <w:rPr>
          <w:rFonts w:ascii="Times New Roman" w:hAnsi="Times New Roman"/>
          <w:spacing w:val="-2"/>
          <w:sz w:val="18"/>
        </w:rPr>
        <w:t xml:space="preserve"> </w:t>
      </w:r>
      <w:hyperlink r:id="rId11" w:history="1">
        <w:r w:rsidR="00A70BB5" w:rsidRPr="000C4916">
          <w:rPr>
            <w:rStyle w:val="Hyperlink"/>
            <w:rFonts w:ascii="Times New Roman" w:hAnsi="Times New Roman"/>
            <w:spacing w:val="-2"/>
            <w:sz w:val="18"/>
          </w:rPr>
          <w:t>adimola@staf.undana.ac.id</w:t>
        </w:r>
      </w:hyperlink>
      <w:r w:rsidR="00A70BB5">
        <w:rPr>
          <w:rFonts w:ascii="Times New Roman" w:hAnsi="Times New Roman"/>
          <w:spacing w:val="-2"/>
          <w:sz w:val="18"/>
        </w:rPr>
        <w:t xml:space="preserve">, </w:t>
      </w:r>
      <w:r w:rsidR="00A70BB5">
        <w:rPr>
          <w:rStyle w:val="Hyperlink"/>
          <w:rFonts w:ascii="Times New Roman" w:hAnsi="Times New Roman"/>
          <w:spacing w:val="-2"/>
          <w:w w:val="90"/>
          <w:sz w:val="18"/>
        </w:rPr>
        <w:t>bday110804@gmail.com,</w:t>
      </w:r>
      <w:r w:rsidR="00A70BB5">
        <w:rPr>
          <w:rFonts w:ascii="Times New Roman" w:hAnsi="Times New Roman"/>
          <w:spacing w:val="-2"/>
          <w:sz w:val="18"/>
        </w:rPr>
        <w:t xml:space="preserve"> </w:t>
      </w:r>
      <w:hyperlink r:id="rId12" w:history="1">
        <w:r w:rsidR="007037EF" w:rsidRPr="00332C87">
          <w:rPr>
            <w:rStyle w:val="Hyperlink"/>
            <w:rFonts w:ascii="Times New Roman" w:hAnsi="Times New Roman"/>
            <w:spacing w:val="-2"/>
            <w:w w:val="90"/>
            <w:sz w:val="18"/>
          </w:rPr>
          <w:t>asnatkenlopo@gmail.com*</w:t>
        </w:r>
      </w:hyperlink>
      <w:r w:rsidR="0004752E">
        <w:rPr>
          <w:rStyle w:val="Hyperlink"/>
          <w:rFonts w:ascii="Times New Roman" w:hAnsi="Times New Roman"/>
          <w:spacing w:val="-2"/>
          <w:w w:val="90"/>
          <w:sz w:val="18"/>
        </w:rPr>
        <w:t>,</w:t>
      </w:r>
      <w:r w:rsidR="007037EF">
        <w:rPr>
          <w:rStyle w:val="Hyperlink"/>
          <w:rFonts w:ascii="Times New Roman" w:hAnsi="Times New Roman"/>
          <w:spacing w:val="-2"/>
          <w:w w:val="90"/>
          <w:sz w:val="18"/>
        </w:rPr>
        <w:t xml:space="preserve"> </w:t>
      </w:r>
      <w:r w:rsidR="00553B36" w:rsidRPr="00553B36">
        <w:rPr>
          <w:rStyle w:val="Hyperlink"/>
          <w:rFonts w:ascii="Times New Roman" w:hAnsi="Times New Roman"/>
          <w:spacing w:val="-2"/>
          <w:w w:val="90"/>
          <w:sz w:val="18"/>
        </w:rPr>
        <w:t>tunggavarra@gmail.com</w:t>
      </w:r>
      <w:r w:rsidR="0004752E">
        <w:rPr>
          <w:rStyle w:val="Hyperlink"/>
          <w:rFonts w:ascii="Times New Roman" w:hAnsi="Times New Roman"/>
          <w:spacing w:val="-2"/>
          <w:w w:val="90"/>
          <w:sz w:val="18"/>
        </w:rPr>
        <w:t xml:space="preserve"> </w:t>
      </w:r>
    </w:p>
    <w:p w14:paraId="03AB2D53" w14:textId="77777777" w:rsidR="007816CF" w:rsidRDefault="007816CF" w:rsidP="007816CF">
      <w:pPr>
        <w:pStyle w:val="BodyText"/>
        <w:spacing w:before="10"/>
        <w:ind w:left="163"/>
        <w:rPr>
          <w:rFonts w:ascii="Times New Roman" w:hAnsi="Times New Roman"/>
          <w:sz w:val="19"/>
        </w:rPr>
      </w:pPr>
    </w:p>
    <w:p w14:paraId="58F67788" w14:textId="77777777" w:rsidR="007816CF" w:rsidRDefault="007816CF" w:rsidP="007816CF">
      <w:pPr>
        <w:ind w:left="163"/>
        <w:jc w:val="both"/>
      </w:pPr>
      <w:r w:rsidRPr="007816CF">
        <w:rPr>
          <w:rFonts w:ascii="Times New Roman" w:hAnsi="Times New Roman"/>
          <w:w w:val="90"/>
          <w:sz w:val="18"/>
        </w:rPr>
        <w:t>(Disubmit</w:t>
      </w:r>
      <w:r w:rsidRPr="007816CF">
        <w:rPr>
          <w:rFonts w:ascii="Times New Roman" w:hAnsi="Times New Roman"/>
          <w:spacing w:val="8"/>
          <w:sz w:val="18"/>
        </w:rPr>
        <w:t xml:space="preserve"> </w:t>
      </w:r>
      <w:r w:rsidRPr="007816CF">
        <w:rPr>
          <w:rFonts w:ascii="Times New Roman" w:hAnsi="Times New Roman"/>
          <w:w w:val="90"/>
          <w:sz w:val="18"/>
        </w:rPr>
        <w:t>22-11-23;</w:t>
      </w:r>
      <w:r w:rsidRPr="007816CF">
        <w:rPr>
          <w:rFonts w:ascii="Times New Roman" w:hAnsi="Times New Roman"/>
          <w:spacing w:val="9"/>
          <w:sz w:val="18"/>
        </w:rPr>
        <w:t xml:space="preserve"> </w:t>
      </w:r>
      <w:r w:rsidRPr="007816CF">
        <w:rPr>
          <w:rFonts w:ascii="Times New Roman" w:hAnsi="Times New Roman"/>
          <w:w w:val="90"/>
          <w:sz w:val="18"/>
        </w:rPr>
        <w:t>Diterima</w:t>
      </w:r>
      <w:r w:rsidRPr="007816CF">
        <w:rPr>
          <w:rFonts w:ascii="Times New Roman" w:hAnsi="Times New Roman"/>
          <w:spacing w:val="9"/>
          <w:sz w:val="18"/>
        </w:rPr>
        <w:t xml:space="preserve"> </w:t>
      </w:r>
      <w:r w:rsidRPr="007816CF">
        <w:rPr>
          <w:rFonts w:ascii="Times New Roman" w:hAnsi="Times New Roman"/>
          <w:w w:val="90"/>
          <w:sz w:val="18"/>
        </w:rPr>
        <w:t>23-3-24;</w:t>
      </w:r>
      <w:r w:rsidRPr="007816CF">
        <w:rPr>
          <w:rFonts w:ascii="Times New Roman" w:hAnsi="Times New Roman"/>
          <w:spacing w:val="9"/>
          <w:sz w:val="18"/>
        </w:rPr>
        <w:t xml:space="preserve"> </w:t>
      </w:r>
      <w:r w:rsidRPr="007816CF">
        <w:rPr>
          <w:rFonts w:ascii="Times New Roman" w:hAnsi="Times New Roman"/>
          <w:w w:val="90"/>
          <w:sz w:val="18"/>
        </w:rPr>
        <w:t>Dipublikasikan</w:t>
      </w:r>
      <w:r w:rsidRPr="007816CF">
        <w:rPr>
          <w:rFonts w:ascii="Times New Roman" w:hAnsi="Times New Roman"/>
          <w:spacing w:val="9"/>
          <w:sz w:val="18"/>
        </w:rPr>
        <w:t xml:space="preserve"> </w:t>
      </w:r>
      <w:r w:rsidRPr="007816CF">
        <w:rPr>
          <w:rFonts w:ascii="Times New Roman" w:hAnsi="Times New Roman"/>
          <w:w w:val="90"/>
          <w:sz w:val="18"/>
        </w:rPr>
        <w:t>online</w:t>
      </w:r>
      <w:r w:rsidRPr="007816CF">
        <w:rPr>
          <w:rFonts w:ascii="Times New Roman" w:hAnsi="Times New Roman"/>
          <w:spacing w:val="9"/>
          <w:sz w:val="18"/>
        </w:rPr>
        <w:t xml:space="preserve"> </w:t>
      </w:r>
      <w:r w:rsidRPr="007816CF">
        <w:rPr>
          <w:rFonts w:ascii="Times New Roman" w:hAnsi="Times New Roman"/>
          <w:w w:val="90"/>
          <w:sz w:val="18"/>
        </w:rPr>
        <w:t>pada</w:t>
      </w:r>
      <w:r w:rsidRPr="007816CF">
        <w:rPr>
          <w:rFonts w:ascii="Times New Roman" w:hAnsi="Times New Roman"/>
          <w:spacing w:val="9"/>
          <w:sz w:val="18"/>
        </w:rPr>
        <w:t xml:space="preserve"> </w:t>
      </w:r>
      <w:r w:rsidRPr="007816CF">
        <w:rPr>
          <w:rFonts w:ascii="Times New Roman" w:hAnsi="Times New Roman"/>
          <w:w w:val="90"/>
          <w:sz w:val="18"/>
        </w:rPr>
        <w:t>30-3-</w:t>
      </w:r>
      <w:r w:rsidRPr="007816CF">
        <w:rPr>
          <w:rFonts w:ascii="Times New Roman" w:hAnsi="Times New Roman"/>
          <w:spacing w:val="-5"/>
          <w:w w:val="90"/>
          <w:sz w:val="18"/>
        </w:rPr>
        <w:t>24)</w:t>
      </w:r>
    </w:p>
    <w:p w14:paraId="025486F5" w14:textId="77777777" w:rsidR="007816CF" w:rsidRDefault="007816CF" w:rsidP="007816CF">
      <w:pPr>
        <w:pStyle w:val="BodyText"/>
        <w:spacing w:before="6"/>
        <w:ind w:left="163"/>
        <w:rPr>
          <w:rFonts w:ascii="Times New Roman" w:hAnsi="Times New Roman"/>
        </w:rPr>
      </w:pPr>
      <w:r>
        <w:rPr>
          <w:noProof/>
        </w:rPr>
        <mc:AlternateContent>
          <mc:Choice Requires="wps">
            <w:drawing>
              <wp:anchor distT="0" distB="0" distL="114300" distR="114300" simplePos="0" relativeHeight="251668480" behindDoc="1" locked="0" layoutInCell="0" allowOverlap="1" wp14:anchorId="39C9F625" wp14:editId="13F4C708">
                <wp:simplePos x="0" y="0"/>
                <wp:positionH relativeFrom="column">
                  <wp:posOffset>112395</wp:posOffset>
                </wp:positionH>
                <wp:positionV relativeFrom="paragraph">
                  <wp:posOffset>208915</wp:posOffset>
                </wp:positionV>
                <wp:extent cx="5940425" cy="2350770"/>
                <wp:effectExtent l="0" t="0" r="3175" b="0"/>
                <wp:wrapTopAndBottom/>
                <wp:docPr id="7" name="Frame1"/>
                <wp:cNvGraphicFramePr/>
                <a:graphic xmlns:a="http://schemas.openxmlformats.org/drawingml/2006/main">
                  <a:graphicData uri="http://schemas.microsoft.com/office/word/2010/wordprocessingShape">
                    <wps:wsp>
                      <wps:cNvSpPr/>
                      <wps:spPr>
                        <a:xfrm>
                          <a:off x="0" y="0"/>
                          <a:ext cx="5940425" cy="2350770"/>
                        </a:xfrm>
                        <a:prstGeom prst="rect">
                          <a:avLst/>
                        </a:prstGeom>
                        <a:solidFill>
                          <a:srgbClr val="D8D8E4"/>
                        </a:solidFill>
                        <a:ln>
                          <a:noFill/>
                        </a:ln>
                      </wps:spPr>
                      <wps:txbx>
                        <w:txbxContent>
                          <w:p w14:paraId="0222377A" w14:textId="77777777" w:rsidR="007816CF" w:rsidRDefault="007816CF" w:rsidP="007816CF">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Abstrak</w:t>
                            </w:r>
                          </w:p>
                          <w:p w14:paraId="75B7022F" w14:textId="5F24A53F" w:rsidR="007816CF" w:rsidRPr="00C50B0E" w:rsidRDefault="007816CF" w:rsidP="007816CF">
                            <w:pPr>
                              <w:ind w:left="284" w:right="278"/>
                              <w:jc w:val="both"/>
                              <w:rPr>
                                <w:rFonts w:ascii="Times New Roman" w:hAnsi="Times New Roman" w:cs="Times New Roman"/>
                                <w:sz w:val="20"/>
                                <w:szCs w:val="20"/>
                              </w:rPr>
                            </w:pPr>
                            <w:r w:rsidRPr="00C50B0E">
                              <w:rPr>
                                <w:rFonts w:ascii="Times New Roman" w:hAnsi="Times New Roman" w:cs="Times New Roman"/>
                                <w:sz w:val="20"/>
                                <w:szCs w:val="20"/>
                              </w:rPr>
                              <w:t xml:space="preserve">Ekspresi wajah mampu menyampaikan perasaan seseorang, seperti kebahagiaan, kesedihan, atau kemarahan. Meski manusia secara alami mampu mengenali ekspresi wajah, pengklasifikasian ekspresi sering kali menjadi tantangan. Dengan kemajuan teknologi, analisis dan klasifikasi ekspresi wajah kini dapat dilakukan secara otomatis menggunakan </w:t>
                            </w:r>
                            <w:r w:rsidR="00C83D77">
                              <w:rPr>
                                <w:rFonts w:ascii="Times New Roman" w:hAnsi="Times New Roman" w:cs="Times New Roman"/>
                                <w:sz w:val="20"/>
                                <w:szCs w:val="20"/>
                              </w:rPr>
                              <w:t>pembelajaran mesin</w:t>
                            </w:r>
                            <w:r w:rsidRPr="00C50B0E">
                              <w:rPr>
                                <w:rFonts w:ascii="Times New Roman" w:hAnsi="Times New Roman" w:cs="Times New Roman"/>
                                <w:sz w:val="20"/>
                                <w:szCs w:val="20"/>
                              </w:rPr>
                              <w:t>,</w:t>
                            </w:r>
                            <w:r w:rsidR="004D3303">
                              <w:rPr>
                                <w:rFonts w:ascii="Times New Roman" w:hAnsi="Times New Roman" w:cs="Times New Roman"/>
                                <w:sz w:val="20"/>
                                <w:szCs w:val="20"/>
                              </w:rPr>
                              <w:t xml:space="preserve"> terutama pada</w:t>
                            </w:r>
                            <w:r w:rsidRPr="00C50B0E">
                              <w:rPr>
                                <w:rFonts w:ascii="Times New Roman" w:hAnsi="Times New Roman" w:cs="Times New Roman"/>
                                <w:sz w:val="20"/>
                                <w:szCs w:val="20"/>
                              </w:rPr>
                              <w:t xml:space="preserve"> metode Convolutional Neural Network (CNN) seperti ResNet50V2, InceptionV3, dan DenseNet121.</w:t>
                            </w:r>
                            <w:r w:rsidR="00431D7A">
                              <w:rPr>
                                <w:rFonts w:ascii="Times New Roman" w:hAnsi="Times New Roman" w:cs="Times New Roman"/>
                                <w:sz w:val="20"/>
                                <w:szCs w:val="20"/>
                              </w:rPr>
                              <w:t xml:space="preserve"> P</w:t>
                            </w:r>
                            <w:r w:rsidRPr="00C50B0E">
                              <w:rPr>
                                <w:rFonts w:ascii="Times New Roman" w:hAnsi="Times New Roman" w:cs="Times New Roman"/>
                                <w:sz w:val="20"/>
                                <w:szCs w:val="20"/>
                              </w:rPr>
                              <w:t>enelitian ini bertujuan untuk membandingkan kemampuan dan efisisensi dari tiga model arsitektur CNN yaitu ResNetV50, InceptionV3, dan DenseNet121 dalam klasifikasi pengenalan ekspresi wajah. Penelitian ini menggunakan dataset ekspresi wajah berjumlah 14.248 gambar yang terbagi menjadi lima kelas: bahagia, marah, netral, sedih, dan terkejut. Data dibagi menjadi 80% untuk pelatihan dan 20% untuk validasi. Hasil evaluasi menunjukkan bahwa ResNet50V2 memberikan performa terbaik dengan akurasi 79%, macro average F1-score 0,76, dan weighted average F1-score 0,75. Model ini unggul dalam menangani distribusi data tidak merata, terutama pada kelas dominan seperti Happy dan Neutral. DenseNet121 menempati posisi kedua dengan akurasi 75%, diikuti oleh InceptionV3 dengan akurasi terendah 65%. ResNet50V2 terbukti sebagai model yang paling efektif untuk klasifikasi ekspresi wajah</w:t>
                            </w:r>
                          </w:p>
                        </w:txbxContent>
                      </wps:txbx>
                      <wps:bodyPr wrap="square" lIns="0" tIns="0" rIns="0" bIns="0" anchor="t" anchorCtr="0">
                        <a:noAutofit/>
                      </wps:bodyPr>
                    </wps:wsp>
                  </a:graphicData>
                </a:graphic>
                <wp14:sizeRelV relativeFrom="margin">
                  <wp14:pctHeight>0</wp14:pctHeight>
                </wp14:sizeRelV>
              </wp:anchor>
            </w:drawing>
          </mc:Choice>
          <mc:Fallback>
            <w:pict>
              <v:rect w14:anchorId="39C9F625" id="Frame1" o:spid="_x0000_s1026" style="position:absolute;left:0;text-align:left;margin-left:8.85pt;margin-top:16.45pt;width:467.75pt;height:185.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" o:allowincell="f" fillcolor="#d8d8e4" stroked="f">
                <v:textbox inset="0,0,0,0">
                  <w:txbxContent>
                    <w:p w14:paraId="0222377A" w14:textId="77777777" w:rsidR="007816CF" w:rsidRDefault="007816CF" w:rsidP="007816CF">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Abstrak</w:t>
                      </w:r>
                    </w:p>
                    <w:p w14:paraId="75B7022F" w14:textId="5F24A53F" w:rsidR="007816CF" w:rsidRPr="00C50B0E" w:rsidRDefault="007816CF" w:rsidP="007816CF">
                      <w:pPr>
                        <w:ind w:left="284" w:right="278"/>
                        <w:jc w:val="both"/>
                        <w:rPr>
                          <w:rFonts w:ascii="Times New Roman" w:hAnsi="Times New Roman" w:cs="Times New Roman"/>
                          <w:sz w:val="20"/>
                          <w:szCs w:val="20"/>
                        </w:rPr>
                      </w:pPr>
                      <w:r w:rsidRPr="00C50B0E">
                        <w:rPr>
                          <w:rFonts w:ascii="Times New Roman" w:hAnsi="Times New Roman" w:cs="Times New Roman"/>
                          <w:sz w:val="20"/>
                          <w:szCs w:val="20"/>
                        </w:rPr>
                        <w:t xml:space="preserve">Ekspresi wajah mampu menyampaikan perasaan seseorang, seperti kebahagiaan, kesedihan, atau kemarahan. Meski manusia secara alami mampu mengenali ekspresi wajah, pengklasifikasian ekspresi sering kali menjadi tantangan. Dengan kemajuan teknologi, analisis dan klasifikasi ekspresi wajah kini dapat dilakukan secara otomatis menggunakan </w:t>
                      </w:r>
                      <w:r w:rsidR="00C83D77">
                        <w:rPr>
                          <w:rFonts w:ascii="Times New Roman" w:hAnsi="Times New Roman" w:cs="Times New Roman"/>
                          <w:sz w:val="20"/>
                          <w:szCs w:val="20"/>
                        </w:rPr>
                        <w:t>pembelajaran mesin</w:t>
                      </w:r>
                      <w:r w:rsidRPr="00C50B0E">
                        <w:rPr>
                          <w:rFonts w:ascii="Times New Roman" w:hAnsi="Times New Roman" w:cs="Times New Roman"/>
                          <w:sz w:val="20"/>
                          <w:szCs w:val="20"/>
                        </w:rPr>
                        <w:t>,</w:t>
                      </w:r>
                      <w:r w:rsidR="004D3303">
                        <w:rPr>
                          <w:rFonts w:ascii="Times New Roman" w:hAnsi="Times New Roman" w:cs="Times New Roman"/>
                          <w:sz w:val="20"/>
                          <w:szCs w:val="20"/>
                        </w:rPr>
                        <w:t xml:space="preserve"> terutama pada</w:t>
                      </w:r>
                      <w:r w:rsidRPr="00C50B0E">
                        <w:rPr>
                          <w:rFonts w:ascii="Times New Roman" w:hAnsi="Times New Roman" w:cs="Times New Roman"/>
                          <w:sz w:val="20"/>
                          <w:szCs w:val="20"/>
                        </w:rPr>
                        <w:t xml:space="preserve"> metode Convolutional Neural Network (CNN) seperti ResNet50V2, InceptionV3, dan DenseNet121.</w:t>
                      </w:r>
                      <w:r w:rsidR="00431D7A">
                        <w:rPr>
                          <w:rFonts w:ascii="Times New Roman" w:hAnsi="Times New Roman" w:cs="Times New Roman"/>
                          <w:sz w:val="20"/>
                          <w:szCs w:val="20"/>
                        </w:rPr>
                        <w:t xml:space="preserve"> P</w:t>
                      </w:r>
                      <w:r w:rsidRPr="00C50B0E">
                        <w:rPr>
                          <w:rFonts w:ascii="Times New Roman" w:hAnsi="Times New Roman" w:cs="Times New Roman"/>
                          <w:sz w:val="20"/>
                          <w:szCs w:val="20"/>
                        </w:rPr>
                        <w:t>enelitian ini bertujuan untuk membandingkan kemampuan dan efisisensi dari tiga model arsitektur CNN yaitu ResNetV50, InceptionV3, dan DenseNet121 dalam klasifikasi pengenalan ekspresi wajah. Penelitian ini menggunakan dataset ekspresi wajah berjumlah 14.248 gambar yang terbagi menjadi lima kelas: bahagia, marah, netral, sedih, dan terkejut. Data dibagi menjadi 80% untuk pelatihan dan 20% untuk validasi. Hasil evaluasi menunjukkan bahwa ResNet50V2 memberikan performa terbaik dengan akurasi 79%, macro average F1-score 0,76, dan weighted average F1-score 0,75. Model ini unggul dalam menangani distribusi data tidak merata, terutama pada kelas dominan seperti Happy dan Neutral. DenseNet121 menempati posisi kedua dengan akurasi 75%, diikuti oleh InceptionV3 dengan akurasi terendah 65%. ResNet50V2 terbukti sebagai model yang paling efektif untuk klasifikasi ekspresi wajah</w:t>
                      </w:r>
                    </w:p>
                  </w:txbxContent>
                </v:textbox>
                <w10:wrap type="topAndBottom"/>
              </v:rect>
            </w:pict>
          </mc:Fallback>
        </mc:AlternateContent>
      </w:r>
    </w:p>
    <w:p w14:paraId="7FCA23B7" w14:textId="77777777" w:rsidR="007816CF" w:rsidRDefault="007816CF" w:rsidP="007816CF">
      <w:pPr>
        <w:spacing w:before="101" w:after="57"/>
        <w:ind w:left="163"/>
      </w:pPr>
      <w:r w:rsidRPr="007816CF">
        <w:rPr>
          <w:rFonts w:ascii="Times New Roman" w:hAnsi="Times New Roman"/>
          <w:b/>
          <w:w w:val="90"/>
          <w:sz w:val="18"/>
        </w:rPr>
        <w:t>Kata</w:t>
      </w:r>
      <w:r w:rsidRPr="007816CF">
        <w:rPr>
          <w:rFonts w:ascii="Times New Roman" w:hAnsi="Times New Roman"/>
          <w:b/>
          <w:spacing w:val="-3"/>
          <w:sz w:val="18"/>
        </w:rPr>
        <w:t xml:space="preserve"> </w:t>
      </w:r>
      <w:r w:rsidRPr="007816CF">
        <w:rPr>
          <w:rFonts w:ascii="Times New Roman" w:hAnsi="Times New Roman"/>
          <w:b/>
          <w:w w:val="90"/>
          <w:sz w:val="18"/>
        </w:rPr>
        <w:t>kunci:</w:t>
      </w:r>
      <w:r w:rsidRPr="007816CF">
        <w:rPr>
          <w:rFonts w:ascii="Times New Roman" w:hAnsi="Times New Roman"/>
          <w:b/>
          <w:spacing w:val="41"/>
          <w:sz w:val="18"/>
        </w:rPr>
        <w:t xml:space="preserve"> </w:t>
      </w:r>
      <w:r w:rsidRPr="007816CF">
        <w:rPr>
          <w:rFonts w:ascii="Times New Roman" w:hAnsi="Times New Roman"/>
          <w:w w:val="90"/>
          <w:sz w:val="18"/>
        </w:rPr>
        <w:t>ResNet50V2; IceptionV3; DenseNet121; Klasifikasi; Ekspresi Wajah</w:t>
      </w:r>
    </w:p>
    <w:p w14:paraId="08C924F6" w14:textId="77777777" w:rsidR="007816CF" w:rsidRDefault="007816CF" w:rsidP="007816CF">
      <w:pPr>
        <w:pStyle w:val="BodyText"/>
        <w:ind w:left="163"/>
        <w:rPr>
          <w:rFonts w:ascii="Times New Roman" w:hAnsi="Times New Roman"/>
          <w:b/>
          <w:w w:val="90"/>
          <w:sz w:val="18"/>
        </w:rPr>
      </w:pPr>
      <w:r>
        <w:rPr>
          <w:noProof/>
        </w:rPr>
        <mc:AlternateContent>
          <mc:Choice Requires="wps">
            <w:drawing>
              <wp:inline distT="0" distB="0" distL="114300" distR="114300" wp14:anchorId="30842C5D" wp14:editId="59A6B6F0">
                <wp:extent cx="5934075" cy="2090057"/>
                <wp:effectExtent l="0" t="0" r="9525" b="5715"/>
                <wp:docPr id="1" name="Frame2"/>
                <wp:cNvGraphicFramePr/>
                <a:graphic xmlns:a="http://schemas.openxmlformats.org/drawingml/2006/main">
                  <a:graphicData uri="http://schemas.microsoft.com/office/word/2010/wordprocessingShape">
                    <wps:wsp>
                      <wps:cNvSpPr/>
                      <wps:spPr>
                        <a:xfrm>
                          <a:off x="0" y="0"/>
                          <a:ext cx="5934075" cy="2090057"/>
                        </a:xfrm>
                        <a:prstGeom prst="rect">
                          <a:avLst/>
                        </a:prstGeom>
                        <a:solidFill>
                          <a:srgbClr val="DBDBE6"/>
                        </a:solidFill>
                        <a:ln>
                          <a:noFill/>
                        </a:ln>
                      </wps:spPr>
                      <wps:txbx>
                        <w:txbxContent>
                          <w:p w14:paraId="08DBAE21" w14:textId="77777777" w:rsidR="007816CF" w:rsidRDefault="007816CF" w:rsidP="007816CF">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Abstract</w:t>
                            </w:r>
                          </w:p>
                          <w:p w14:paraId="6EB3E580" w14:textId="662AEAD2" w:rsidR="007816CF" w:rsidRPr="007B1A73" w:rsidRDefault="007816CF" w:rsidP="007816CF">
                            <w:pPr>
                              <w:ind w:left="284" w:right="279"/>
                              <w:jc w:val="both"/>
                              <w:rPr>
                                <w:rFonts w:ascii="Times New Roman" w:hAnsi="Times New Roman" w:cs="Times New Roman"/>
                                <w:color w:val="000000"/>
                                <w:w w:val="90"/>
                                <w:sz w:val="20"/>
                                <w:szCs w:val="20"/>
                                <w:lang w:val="en-ID"/>
                              </w:rPr>
                            </w:pPr>
                            <w:r w:rsidRPr="007B1A73">
                              <w:rPr>
                                <w:rFonts w:ascii="Times New Roman" w:hAnsi="Times New Roman" w:cs="Times New Roman"/>
                                <w:color w:val="000000"/>
                                <w:w w:val="90"/>
                                <w:sz w:val="20"/>
                                <w:szCs w:val="20"/>
                                <w:lang w:val="en-ID"/>
                              </w:rPr>
                              <w:t xml:space="preserve">Facial expressions can convey a person's feelings, such as happiness, sadness, or anger. Although humans are naturally able to recognize facial expressions, classifying expressions often becomes a challenge. With technological advancements, facial expression analysis and classification can now be performed automatically using Machine Learning, </w:t>
                            </w:r>
                            <w:r w:rsidR="00FF0793" w:rsidRPr="00FF0793">
                              <w:rPr>
                                <w:rFonts w:ascii="Times New Roman" w:hAnsi="Times New Roman" w:cs="Times New Roman"/>
                                <w:color w:val="000000"/>
                                <w:w w:val="90"/>
                                <w:sz w:val="20"/>
                                <w:szCs w:val="20"/>
                                <w:lang w:val="en-ID"/>
                              </w:rPr>
                              <w:t>especially</w:t>
                            </w:r>
                            <w:r w:rsidR="00B019A0">
                              <w:rPr>
                                <w:rFonts w:ascii="Times New Roman" w:hAnsi="Times New Roman" w:cs="Times New Roman"/>
                                <w:color w:val="000000"/>
                                <w:w w:val="90"/>
                                <w:sz w:val="20"/>
                                <w:szCs w:val="20"/>
                                <w:lang w:val="en-ID"/>
                              </w:rPr>
                              <w:t xml:space="preserve"> in</w:t>
                            </w:r>
                            <w:r w:rsidRPr="007B1A73">
                              <w:rPr>
                                <w:rFonts w:ascii="Times New Roman" w:hAnsi="Times New Roman" w:cs="Times New Roman"/>
                                <w:color w:val="000000"/>
                                <w:w w:val="90"/>
                                <w:sz w:val="20"/>
                                <w:szCs w:val="20"/>
                                <w:lang w:val="en-ID"/>
                              </w:rPr>
                              <w:t xml:space="preserve"> Convolutional Neural Network (CNN) methods such as ResNet50V2, InceptionV3, and DenseNet121. </w:t>
                            </w:r>
                            <w:r w:rsidR="00431D7A">
                              <w:rPr>
                                <w:rFonts w:ascii="Times New Roman" w:hAnsi="Times New Roman" w:cs="Times New Roman"/>
                                <w:color w:val="000000"/>
                                <w:w w:val="90"/>
                                <w:sz w:val="20"/>
                                <w:szCs w:val="20"/>
                                <w:lang w:val="en-ID"/>
                              </w:rPr>
                              <w:t>T</w:t>
                            </w:r>
                            <w:r w:rsidRPr="007B1A73">
                              <w:rPr>
                                <w:rFonts w:ascii="Times New Roman" w:hAnsi="Times New Roman" w:cs="Times New Roman"/>
                                <w:color w:val="000000"/>
                                <w:w w:val="90"/>
                                <w:sz w:val="20"/>
                                <w:szCs w:val="20"/>
                                <w:lang w:val="en-ID"/>
                              </w:rPr>
                              <w:t>his study aims to compare the capabilities and efficiency of three CNN architecture models, namely ResNetV50, InceptionV3, and DenseNet121, in facial expression recognition classification. This study uses a facial expression dataset consisting of 14,248 images divided into five classes: happy, angry, neutral, sad, and surprised. The data is divided into 80% for training and 20% for validation. The evaluation results show that ResNet50V2 provides the best performance with an accuracy of 79%, a macro average F1-score of 0.76, and a weighted average F1-score of 0.75. This model excels in handling uneven data distribution, especially in dominant classes such as Happy and Neutral. DenseNet121 ranks second with an accuracy of 75%, followed by InceptionV3 with the lowest accuracy of 65%. ResNet50V2 has proven to be the most effective model for facial expression classification.</w:t>
                            </w:r>
                          </w:p>
                          <w:p w14:paraId="06786494" w14:textId="77777777" w:rsidR="007816CF" w:rsidRDefault="007816CF" w:rsidP="007816CF">
                            <w:pPr>
                              <w:rPr>
                                <w:rFonts w:ascii="Times New Roman" w:hAnsi="Times New Roman" w:cs="Times New Roman"/>
                                <w:sz w:val="20"/>
                                <w:szCs w:val="20"/>
                              </w:rPr>
                            </w:pPr>
                          </w:p>
                        </w:txbxContent>
                      </wps:txbx>
                      <wps:bodyPr vert="horz" wrap="square" lIns="0" tIns="0" rIns="0" bIns="0" anchor="t" anchorCtr="0" upright="1"/>
                    </wps:wsp>
                  </a:graphicData>
                </a:graphic>
              </wp:inline>
            </w:drawing>
          </mc:Choice>
          <mc:Fallback>
            <w:pict>
              <v:rect w14:anchorId="30842C5D" id="Frame2" o:spid="_x0000_s1027" style="width:467.25pt;height:1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" fillcolor="#dbdbe6" stroked="f">
                <v:textbox inset="0,0,0,0">
                  <w:txbxContent>
                    <w:p w14:paraId="08DBAE21" w14:textId="77777777" w:rsidR="007816CF" w:rsidRDefault="007816CF" w:rsidP="007816CF">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Abstract</w:t>
                      </w:r>
                    </w:p>
                    <w:p w14:paraId="6EB3E580" w14:textId="662AEAD2" w:rsidR="007816CF" w:rsidRPr="007B1A73" w:rsidRDefault="007816CF" w:rsidP="007816CF">
                      <w:pPr>
                        <w:ind w:left="284" w:right="279"/>
                        <w:jc w:val="both"/>
                        <w:rPr>
                          <w:rFonts w:ascii="Times New Roman" w:hAnsi="Times New Roman" w:cs="Times New Roman"/>
                          <w:color w:val="000000"/>
                          <w:w w:val="90"/>
                          <w:sz w:val="20"/>
                          <w:szCs w:val="20"/>
                          <w:lang w:val="en-ID"/>
                        </w:rPr>
                      </w:pPr>
                      <w:r w:rsidRPr="007B1A73">
                        <w:rPr>
                          <w:rFonts w:ascii="Times New Roman" w:hAnsi="Times New Roman" w:cs="Times New Roman"/>
                          <w:color w:val="000000"/>
                          <w:w w:val="90"/>
                          <w:sz w:val="20"/>
                          <w:szCs w:val="20"/>
                          <w:lang w:val="en-ID"/>
                        </w:rPr>
                        <w:t xml:space="preserve">Facial expressions can convey a person's feelings, such as happiness, sadness, or anger. Although humans are naturally able to recognize facial expressions, classifying expressions often becomes a challenge. With technological advancements, facial expression analysis and classification can now be performed automatically using Machine Learning, </w:t>
                      </w:r>
                      <w:r w:rsidR="00FF0793" w:rsidRPr="00FF0793">
                        <w:rPr>
                          <w:rFonts w:ascii="Times New Roman" w:hAnsi="Times New Roman" w:cs="Times New Roman"/>
                          <w:color w:val="000000"/>
                          <w:w w:val="90"/>
                          <w:sz w:val="20"/>
                          <w:szCs w:val="20"/>
                          <w:lang w:val="en-ID"/>
                        </w:rPr>
                        <w:t>especially</w:t>
                      </w:r>
                      <w:r w:rsidR="00B019A0">
                        <w:rPr>
                          <w:rFonts w:ascii="Times New Roman" w:hAnsi="Times New Roman" w:cs="Times New Roman"/>
                          <w:color w:val="000000"/>
                          <w:w w:val="90"/>
                          <w:sz w:val="20"/>
                          <w:szCs w:val="20"/>
                          <w:lang w:val="en-ID"/>
                        </w:rPr>
                        <w:t xml:space="preserve"> in</w:t>
                      </w:r>
                      <w:r w:rsidRPr="007B1A73">
                        <w:rPr>
                          <w:rFonts w:ascii="Times New Roman" w:hAnsi="Times New Roman" w:cs="Times New Roman"/>
                          <w:color w:val="000000"/>
                          <w:w w:val="90"/>
                          <w:sz w:val="20"/>
                          <w:szCs w:val="20"/>
                          <w:lang w:val="en-ID"/>
                        </w:rPr>
                        <w:t xml:space="preserve"> Convolutional Neural Network (CNN) methods such as ResNet50V2, InceptionV3, and DenseNet121. </w:t>
                      </w:r>
                      <w:r w:rsidR="00431D7A">
                        <w:rPr>
                          <w:rFonts w:ascii="Times New Roman" w:hAnsi="Times New Roman" w:cs="Times New Roman"/>
                          <w:color w:val="000000"/>
                          <w:w w:val="90"/>
                          <w:sz w:val="20"/>
                          <w:szCs w:val="20"/>
                          <w:lang w:val="en-ID"/>
                        </w:rPr>
                        <w:t>T</w:t>
                      </w:r>
                      <w:r w:rsidRPr="007B1A73">
                        <w:rPr>
                          <w:rFonts w:ascii="Times New Roman" w:hAnsi="Times New Roman" w:cs="Times New Roman"/>
                          <w:color w:val="000000"/>
                          <w:w w:val="90"/>
                          <w:sz w:val="20"/>
                          <w:szCs w:val="20"/>
                          <w:lang w:val="en-ID"/>
                        </w:rPr>
                        <w:t>his study aims to compare the capabilities and efficiency of three CNN architecture models, namely ResNetV50, InceptionV3, and DenseNet121, in facial expression recognition classification. This study uses a facial expression dataset consisting of 14,248 images divided into five classes: happy, angry, neutral, sad, and surprised. The data is divided into 80% for training and 20% for validation. The evaluation results show that ResNet50V2 provides the best performance with an accuracy of 79%, a macro average F1-score of 0.76, and a weighted average F1-score of 0.75. This model excels in handling uneven data distribution, especially in dominant classes such as Happy and Neutral. DenseNet121 ranks second with an accuracy of 75%, followed by InceptionV3 with the lowest accuracy of 65%. ResNet50V2 has proven to be the most effective model for facial expression classification.</w:t>
                      </w:r>
                    </w:p>
                    <w:p w14:paraId="06786494" w14:textId="77777777" w:rsidR="007816CF" w:rsidRDefault="007816CF" w:rsidP="007816CF">
                      <w:pPr>
                        <w:rPr>
                          <w:rFonts w:ascii="Times New Roman" w:hAnsi="Times New Roman" w:cs="Times New Roman"/>
                          <w:sz w:val="20"/>
                          <w:szCs w:val="20"/>
                        </w:rPr>
                      </w:pPr>
                    </w:p>
                  </w:txbxContent>
                </v:textbox>
                <w10:anchorlock/>
              </v:rect>
            </w:pict>
          </mc:Fallback>
        </mc:AlternateContent>
      </w:r>
    </w:p>
    <w:p w14:paraId="279BB721" w14:textId="77777777" w:rsidR="007816CF" w:rsidRDefault="007816CF" w:rsidP="007816CF">
      <w:pPr>
        <w:spacing w:before="79"/>
        <w:ind w:left="163"/>
        <w:jc w:val="both"/>
        <w:rPr>
          <w:rFonts w:ascii="Times New Roman" w:hAnsi="Times New Roman"/>
          <w:spacing w:val="-4"/>
          <w:w w:val="90"/>
          <w:sz w:val="18"/>
        </w:rPr>
      </w:pPr>
      <w:r w:rsidRPr="007816CF">
        <w:rPr>
          <w:rFonts w:ascii="Times New Roman" w:hAnsi="Times New Roman"/>
          <w:b/>
          <w:w w:val="90"/>
          <w:sz w:val="18"/>
        </w:rPr>
        <w:t>KeyWords:</w:t>
      </w:r>
      <w:r w:rsidRPr="007816CF">
        <w:rPr>
          <w:rFonts w:ascii="Times New Roman" w:hAnsi="Times New Roman"/>
          <w:b/>
          <w:spacing w:val="33"/>
          <w:sz w:val="18"/>
        </w:rPr>
        <w:t xml:space="preserve"> </w:t>
      </w:r>
      <w:r w:rsidRPr="007816CF">
        <w:rPr>
          <w:rFonts w:ascii="Times New Roman" w:hAnsi="Times New Roman"/>
          <w:w w:val="90"/>
          <w:sz w:val="18"/>
        </w:rPr>
        <w:t>ResNet50V2; IceptionV3; DenseNet121</w:t>
      </w:r>
      <w:r w:rsidRPr="007816CF">
        <w:rPr>
          <w:rFonts w:ascii="Times New Roman" w:hAnsi="Times New Roman"/>
          <w:spacing w:val="-4"/>
          <w:w w:val="90"/>
          <w:sz w:val="18"/>
        </w:rPr>
        <w:t>; Classification; Expression Recognition</w:t>
      </w:r>
    </w:p>
    <w:p w14:paraId="504D2DC0" w14:textId="77777777" w:rsidR="00405803" w:rsidRDefault="00405803" w:rsidP="007816CF">
      <w:pPr>
        <w:spacing w:before="79"/>
        <w:ind w:left="163"/>
        <w:jc w:val="both"/>
        <w:rPr>
          <w:rFonts w:ascii="Times New Roman" w:hAnsi="Times New Roman"/>
          <w:spacing w:val="-4"/>
          <w:w w:val="90"/>
          <w:sz w:val="18"/>
        </w:rPr>
      </w:pPr>
    </w:p>
    <w:p w14:paraId="1862133A" w14:textId="77777777" w:rsidR="00405803" w:rsidRDefault="00405803" w:rsidP="00405803">
      <w:pPr>
        <w:spacing w:before="57" w:line="204" w:lineRule="auto"/>
        <w:ind w:left="163" w:rightChars="348" w:right="766" w:firstLine="322"/>
        <w:rPr>
          <w:rFonts w:ascii="Times New Roman" w:hAnsi="Times New Roman"/>
          <w:sz w:val="15"/>
        </w:rPr>
      </w:pPr>
      <w:r>
        <w:rPr>
          <w:noProof/>
        </w:rPr>
        <mc:AlternateContent>
          <mc:Choice Requires="wps">
            <w:drawing>
              <wp:anchor distT="0" distB="0" distL="114300" distR="114300" simplePos="0" relativeHeight="251672576" behindDoc="1" locked="0" layoutInCell="0" allowOverlap="1" wp14:anchorId="3942CD83" wp14:editId="52D2DD80">
                <wp:simplePos x="0" y="0"/>
                <wp:positionH relativeFrom="column">
                  <wp:posOffset>165100</wp:posOffset>
                </wp:positionH>
                <wp:positionV relativeFrom="paragraph">
                  <wp:posOffset>27305</wp:posOffset>
                </wp:positionV>
                <wp:extent cx="2376170" cy="0"/>
                <wp:effectExtent l="0" t="0" r="0" b="0"/>
                <wp:wrapTopAndBottom/>
                <wp:docPr id="1341484935" name="Shape3"/>
                <wp:cNvGraphicFramePr/>
                <a:graphic xmlns:a="http://schemas.openxmlformats.org/drawingml/2006/main">
                  <a:graphicData uri="http://schemas.microsoft.com/office/word/2010/wordprocessingShape">
                    <wps:wsp>
                      <wps:cNvCnPr/>
                      <wps:spPr>
                        <a:xfrm>
                          <a:off x="0" y="0"/>
                          <a:ext cx="2376170" cy="0"/>
                        </a:xfrm>
                        <a:prstGeom prst="line">
                          <a:avLst/>
                        </a:prstGeom>
                        <a:ln w="5040" cap="flat" cmpd="sng">
                          <a:solidFill>
                            <a:srgbClr val="000000">
                              <a:alpha val="100000"/>
                            </a:srgbClr>
                          </a:solidFill>
                          <a:prstDash val="solid"/>
                          <a:round/>
                          <a:headEnd type="none" w="med" len="med"/>
                          <a:tailEnd type="none" w="med" len="med"/>
                        </a:ln>
                      </wps:spPr>
                      <wps:bodyPr/>
                    </wps:wsp>
                  </a:graphicData>
                </a:graphic>
              </wp:anchor>
            </w:drawing>
          </mc:Choice>
          <mc:Fallback>
            <w:pict>
              <v:line w14:anchorId="72F09596" id="Shape3"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3pt,2.15pt" to="200.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" o:allowincell="f" strokeweight=".14mm">
                <w10:wrap type="topAndBottom"/>
              </v:line>
            </w:pict>
          </mc:Fallback>
        </mc:AlternateContent>
      </w:r>
      <w:r>
        <w:rPr>
          <w:rFonts w:ascii="Times New Roman" w:hAnsi="Times New Roman"/>
          <w:spacing w:val="-4"/>
          <w:sz w:val="16"/>
        </w:rPr>
        <w:t>This is an Open Access article - copyright on authors, distributed under the terms of the Creative Commons Attribution-ShareAlike 4.0</w:t>
      </w:r>
      <w:r>
        <w:rPr>
          <w:rFonts w:ascii="Times New Roman" w:hAnsi="Times New Roman"/>
          <w:spacing w:val="40"/>
          <w:sz w:val="16"/>
        </w:rPr>
        <w:t xml:space="preserve"> </w:t>
      </w:r>
      <w:r>
        <w:rPr>
          <w:rFonts w:ascii="Times New Roman" w:hAnsi="Times New Roman"/>
          <w:spacing w:val="-4"/>
          <w:sz w:val="16"/>
        </w:rPr>
        <w:t>International License (CC BY SA) (</w:t>
      </w:r>
      <w:r>
        <w:fldChar w:fldCharType="begin"/>
      </w:r>
      <w:r>
        <w:instrText>HYPERLINK "http://creativecommons.org/licenses/by-sa/4.0/"</w:instrText>
      </w:r>
      <w:r>
        <w:fldChar w:fldCharType="separate"/>
      </w:r>
      <w:r>
        <w:rPr>
          <w:rFonts w:ascii="Times New Roman" w:hAnsi="Times New Roman"/>
          <w:color w:val="00004C"/>
          <w:spacing w:val="-4"/>
          <w:sz w:val="16"/>
        </w:rPr>
        <w:t>http://creativecommons.org/licenses/by-sa/4.0/</w:t>
      </w:r>
      <w:r>
        <w:fldChar w:fldCharType="end"/>
      </w:r>
      <w:r>
        <w:rPr>
          <w:rFonts w:ascii="Times New Roman" w:hAnsi="Times New Roman"/>
          <w:spacing w:val="-4"/>
          <w:sz w:val="16"/>
        </w:rPr>
        <w:t>)</w:t>
      </w:r>
    </w:p>
    <w:p w14:paraId="0588604E" w14:textId="77777777" w:rsidR="00405803" w:rsidRDefault="00405803" w:rsidP="00405803">
      <w:pPr>
        <w:pStyle w:val="BodyText"/>
        <w:spacing w:before="6"/>
        <w:rPr>
          <w:rFonts w:ascii="Times New Roman" w:hAnsi="Times New Roman"/>
          <w:sz w:val="15"/>
        </w:rPr>
      </w:pPr>
    </w:p>
    <w:p w14:paraId="5444B2E1" w14:textId="673E867C" w:rsidR="00405803" w:rsidRDefault="00405803" w:rsidP="00405803">
      <w:pPr>
        <w:spacing w:before="1" w:line="204" w:lineRule="auto"/>
        <w:ind w:left="163" w:right="705"/>
        <w:jc w:val="both"/>
        <w:rPr>
          <w:rFonts w:ascii="Times New Roman" w:hAnsi="Times New Roman"/>
          <w:color w:val="00004C"/>
          <w:spacing w:val="-4"/>
          <w:sz w:val="16"/>
        </w:rPr>
      </w:pPr>
      <w:r>
        <w:rPr>
          <w:rFonts w:ascii="Times New Roman" w:hAnsi="Times New Roman"/>
          <w:b/>
          <w:w w:val="90"/>
          <w:sz w:val="16"/>
        </w:rPr>
        <w:t xml:space="preserve">How to Cite: </w:t>
      </w:r>
      <w:r w:rsidR="00365B34">
        <w:rPr>
          <w:rFonts w:ascii="Times New Roman" w:hAnsi="Times New Roman"/>
          <w:w w:val="90"/>
          <w:sz w:val="16"/>
        </w:rPr>
        <w:t>S.A.</w:t>
      </w:r>
      <w:r w:rsidR="00E128CE">
        <w:rPr>
          <w:rFonts w:ascii="Times New Roman" w:hAnsi="Times New Roman"/>
          <w:w w:val="90"/>
          <w:sz w:val="16"/>
        </w:rPr>
        <w:t xml:space="preserve"> Santoso mola</w:t>
      </w:r>
      <w:r>
        <w:rPr>
          <w:rFonts w:ascii="Times New Roman" w:hAnsi="Times New Roman"/>
          <w:w w:val="90"/>
          <w:sz w:val="16"/>
        </w:rPr>
        <w:t xml:space="preserve"> </w:t>
      </w:r>
      <w:r>
        <w:rPr>
          <w:rFonts w:ascii="Times New Roman" w:hAnsi="Times New Roman"/>
          <w:i/>
          <w:w w:val="90"/>
          <w:sz w:val="16"/>
        </w:rPr>
        <w:t>et al.</w:t>
      </w:r>
      <w:r>
        <w:rPr>
          <w:rFonts w:ascii="Times New Roman" w:hAnsi="Times New Roman"/>
          <w:w w:val="90"/>
          <w:sz w:val="16"/>
        </w:rPr>
        <w:t>, "</w:t>
      </w:r>
      <w:r w:rsidR="00CF1DD0">
        <w:rPr>
          <w:rFonts w:ascii="Times New Roman" w:hAnsi="Times New Roman"/>
          <w:w w:val="90"/>
          <w:sz w:val="16"/>
        </w:rPr>
        <w:t xml:space="preserve">Perbandingan Arsitektur ResNet50V2, InceptionV3, dan DenseNet121 </w:t>
      </w:r>
      <w:r w:rsidR="00EA48FC">
        <w:rPr>
          <w:rFonts w:ascii="Times New Roman" w:hAnsi="Times New Roman"/>
          <w:w w:val="90"/>
          <w:sz w:val="16"/>
        </w:rPr>
        <w:t>dalam Klasifikasi Pengen</w:t>
      </w:r>
      <w:r w:rsidR="0000564D">
        <w:rPr>
          <w:rFonts w:ascii="Times New Roman" w:hAnsi="Times New Roman"/>
          <w:w w:val="90"/>
          <w:sz w:val="16"/>
        </w:rPr>
        <w:t>alan Wajah</w:t>
      </w:r>
      <w:r w:rsidR="00DE4899">
        <w:rPr>
          <w:rFonts w:ascii="Times New Roman" w:hAnsi="Times New Roman"/>
          <w:w w:val="90"/>
          <w:sz w:val="16"/>
        </w:rPr>
        <w:t>8</w:t>
      </w:r>
      <w:r>
        <w:rPr>
          <w:rFonts w:ascii="Times New Roman" w:hAnsi="Times New Roman"/>
          <w:w w:val="90"/>
          <w:sz w:val="16"/>
        </w:rPr>
        <w:t xml:space="preserve">", </w:t>
      </w:r>
      <w:r>
        <w:rPr>
          <w:rFonts w:ascii="Times New Roman" w:hAnsi="Times New Roman"/>
          <w:i/>
          <w:w w:val="90"/>
          <w:sz w:val="16"/>
        </w:rPr>
        <w:t>JIKO (JURNAL INFORMATIKA DAN KOMPUTER)</w:t>
      </w:r>
      <w:r>
        <w:rPr>
          <w:rFonts w:ascii="Times New Roman" w:hAnsi="Times New Roman"/>
          <w:w w:val="90"/>
          <w:sz w:val="16"/>
        </w:rPr>
        <w:t>,</w:t>
      </w:r>
      <w:r>
        <w:rPr>
          <w:rFonts w:ascii="Times New Roman" w:hAnsi="Times New Roman"/>
          <w:spacing w:val="40"/>
          <w:sz w:val="16"/>
        </w:rPr>
        <w:t xml:space="preserve"> </w:t>
      </w:r>
      <w:r>
        <w:rPr>
          <w:rFonts w:ascii="Times New Roman" w:hAnsi="Times New Roman"/>
          <w:spacing w:val="-4"/>
          <w:sz w:val="16"/>
        </w:rPr>
        <w:t xml:space="preserve">Volume: </w:t>
      </w:r>
      <w:r>
        <w:rPr>
          <w:rFonts w:ascii="Times New Roman" w:hAnsi="Times New Roman"/>
          <w:b/>
          <w:spacing w:val="-4"/>
          <w:sz w:val="16"/>
        </w:rPr>
        <w:t>8</w:t>
      </w:r>
      <w:r>
        <w:rPr>
          <w:rFonts w:ascii="Times New Roman" w:hAnsi="Times New Roman"/>
          <w:spacing w:val="-4"/>
          <w:sz w:val="16"/>
        </w:rPr>
        <w:t>, No.</w:t>
      </w:r>
      <w:r>
        <w:rPr>
          <w:rFonts w:ascii="Times New Roman" w:hAnsi="Times New Roman"/>
          <w:b/>
          <w:spacing w:val="-4"/>
          <w:sz w:val="16"/>
        </w:rPr>
        <w:t>1</w:t>
      </w:r>
      <w:r>
        <w:rPr>
          <w:rFonts w:ascii="Times New Roman" w:hAnsi="Times New Roman"/>
          <w:spacing w:val="-4"/>
          <w:sz w:val="16"/>
        </w:rPr>
        <w:t>, Pages 15–</w:t>
      </w:r>
      <w:r>
        <w:fldChar w:fldCharType="begin"/>
      </w:r>
      <w:r>
        <w:instrText>HYPERLINK \l "_bookmark9"</w:instrText>
      </w:r>
      <w:r>
        <w:fldChar w:fldCharType="separate"/>
      </w:r>
      <w:r>
        <w:rPr>
          <w:rFonts w:ascii="Times New Roman" w:hAnsi="Times New Roman"/>
          <w:color w:val="00004C"/>
          <w:spacing w:val="-4"/>
          <w:sz w:val="16"/>
        </w:rPr>
        <w:t>21</w:t>
      </w:r>
      <w:r>
        <w:fldChar w:fldCharType="end"/>
      </w:r>
      <w:r>
        <w:rPr>
          <w:rFonts w:ascii="Times New Roman" w:hAnsi="Times New Roman"/>
          <w:spacing w:val="-4"/>
          <w:sz w:val="16"/>
        </w:rPr>
        <w:t>, Februari</w:t>
      </w:r>
      <w:r>
        <w:rPr>
          <w:rFonts w:ascii="Times New Roman" w:hAnsi="Times New Roman"/>
          <w:spacing w:val="40"/>
          <w:sz w:val="16"/>
        </w:rPr>
        <w:t xml:space="preserve"> </w:t>
      </w:r>
      <w:r>
        <w:rPr>
          <w:rFonts w:ascii="Times New Roman" w:hAnsi="Times New Roman"/>
          <w:spacing w:val="-4"/>
          <w:sz w:val="16"/>
        </w:rPr>
        <w:t xml:space="preserve">2024, doi: </w:t>
      </w:r>
      <w:r>
        <w:fldChar w:fldCharType="begin"/>
      </w:r>
      <w:r>
        <w:instrText>HYPERLINK "http://dx.doi.org/10.26798/jiko.v8i1.xxx"</w:instrText>
      </w:r>
      <w:r>
        <w:fldChar w:fldCharType="separate"/>
      </w:r>
      <w:r>
        <w:rPr>
          <w:rFonts w:ascii="Times New Roman" w:hAnsi="Times New Roman"/>
          <w:color w:val="00004C"/>
          <w:spacing w:val="-4"/>
          <w:sz w:val="16"/>
        </w:rPr>
        <w:t>10.26798/jiko.v8i1.xxx</w:t>
      </w:r>
      <w:r>
        <w:fldChar w:fldCharType="end"/>
      </w:r>
    </w:p>
    <w:p w14:paraId="5BE347B5" w14:textId="39A3D796" w:rsidR="00405803" w:rsidRDefault="00405803" w:rsidP="00405803">
      <w:pPr>
        <w:spacing w:before="1" w:line="204" w:lineRule="auto"/>
        <w:ind w:right="705"/>
        <w:jc w:val="both"/>
        <w:rPr>
          <w:rFonts w:ascii="Times New Roman" w:hAnsi="Times New Roman"/>
          <w:sz w:val="20"/>
        </w:rPr>
        <w:sectPr w:rsidR="00405803" w:rsidSect="00405803">
          <w:headerReference w:type="default" r:id="rId13"/>
          <w:footerReference w:type="default" r:id="rId14"/>
          <w:footnotePr>
            <w:pos w:val="beneathText"/>
          </w:footnotePr>
          <w:pgSz w:w="11906" w:h="16838"/>
          <w:pgMar w:top="1305" w:right="540" w:bottom="280" w:left="1140" w:header="720" w:footer="0" w:gutter="0"/>
          <w:cols w:space="720"/>
          <w:docGrid w:linePitch="100"/>
        </w:sectPr>
      </w:pPr>
    </w:p>
    <w:p w14:paraId="3DFC2D7B" w14:textId="77777777" w:rsidR="00405803" w:rsidRDefault="00405803" w:rsidP="00405803">
      <w:pPr>
        <w:pStyle w:val="Heading1"/>
        <w:numPr>
          <w:ilvl w:val="0"/>
          <w:numId w:val="1"/>
        </w:numPr>
        <w:tabs>
          <w:tab w:val="left" w:pos="449"/>
        </w:tabs>
        <w:spacing w:before="206" w:after="240"/>
        <w:ind w:hanging="286"/>
        <w:rPr>
          <w:rFonts w:ascii="Times New Roman" w:hAnsi="Times New Roman"/>
          <w:w w:val="90"/>
        </w:rPr>
      </w:pPr>
      <w:r>
        <w:rPr>
          <w:rFonts w:ascii="Times New Roman" w:hAnsi="Times New Roman"/>
          <w:color w:val="00004C"/>
          <w:spacing w:val="-2"/>
        </w:rPr>
        <w:lastRenderedPageBreak/>
        <w:t>Pendahuluan</w:t>
      </w:r>
    </w:p>
    <w:p w14:paraId="158DD5DC" w14:textId="3189E24D" w:rsidR="002E75C1" w:rsidRPr="005C5204" w:rsidRDefault="002E75C1" w:rsidP="005C5204">
      <w:pPr>
        <w:spacing w:after="240"/>
        <w:ind w:left="162" w:right="728"/>
        <w:jc w:val="both"/>
        <w:rPr>
          <w:rFonts w:ascii="Times New Roman" w:hAnsi="Times New Roman" w:cs="Times New Roman"/>
        </w:rPr>
      </w:pPr>
      <w:r w:rsidRPr="005C5204">
        <w:rPr>
          <w:rFonts w:ascii="Times New Roman" w:hAnsi="Times New Roman" w:cs="Times New Roman"/>
        </w:rPr>
        <w:t>Wajah manusia merupakan bagian tubuh yang unik, dan mencerminkan identitas individu</w:t>
      </w:r>
      <w:r w:rsidRPr="00427153">
        <w:t xml:space="preserve"> </w:t>
      </w:r>
      <w:r w:rsidRPr="005C5204">
        <w:rPr>
          <w:rFonts w:ascii="Times New Roman" w:hAnsi="Times New Roman" w:cs="Times New Roman"/>
        </w:rPr>
        <w:t xml:space="preserve">sekaligus menjadi alat komunikasi nonverbal yang penting. Melalui ekspresi wajah, manusia dapat menyampaikan berbagai emosi, seperti kebahagiaan, kesedihan, atau kemarahan. Meskipun manusia secara alami mampu mengenali ekspresi wajah, proses pengklasifikasian ekspresi secara objektif sering menjadi tantangan, terutama ketika dilakukan secara manual. Namun, dengan kemajuan teknologi informasi saat ini, ekspresi wajah dapat dianalisis dan diklasifikasikan secara otomatis menggunakan teknologi seperti Machine Learning, khususnya metode Convolutional Neural Network (CNN) </w:t>
      </w:r>
      <w:r w:rsidRPr="005C5204">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{"citationID":"orPM8Sny","properties":{"formattedCitation":"[1]","plainCitation":"[1]","noteIndex":0},"citationItems":[{"id":"12OuBgAI/yoBBKSsb","uris":["http://www.mendeley.com/documents/?uuid=22920278-34ed-4439-9cf2-36b04969a5d5"],"itemData":{"abstract":"Dengan perkembangan teknologi yang semakin pesat, komputer dapat belajar sendiri seperti manusia, contohnya mengenali ekspresi wajah pada manusia, dengan membuat program yang biasa kita sebut Mechine Learning. Mechine learning dapat dibuat dengan banyak algoritma. Penulis membuat Mechine Learning dengan Metode Deep Learning, yang saat ini memiliki hasil paling signifikan dalam pengenalan citra adalah Convolutional Neural Network (CNN). CNN dirancang khusus untuk pengenalan dan klasifikasi gambar. CNN memiliki beberapa laspisan (layer) yang mengekstrak informasi dari gambar dan menentukan klasifikasi dari gambar berupa skor klasifikasi. Aplikasi ini menggunakan Bahasa pemrograman python, web berbasis flask, tensorflow, dan opencv. Tahapan keseluruhan metode yang digunakan adalah tahap pre-processing, dan tahap klasifikasi. Proses training dilakukan dengan menggunakan batch size, dan epoch yang berbeda-beda untuk mendapatkan model terbaik. Dataset terdiri dari ekspresi senang, sedih, takut, jijik, netral, marah, dan kaget. Jumlah dataset tidak sepenuhnya mempengaruhi nilai akurasi, tetapi kedetailan citra untuk digunakan dataset sangat mempengaruhi hasil akurasi. Dengan Epoch 100, Batch size 128 didapatkan hasil akurasi training sebesar 90% dan validation sebesar 65%. Hasil percobaan dari total 35 ekspresi , 28 ekspresi berhasil ditebak dengan benar dengan mendapatkan akurasi sebesar 80%.","author":[{"dropping-particle":"","family":"Nugroho","given":"Pulung Adi","non-dropping-particle":"","parse-names":false,"suffix":""},{"dropping-particle":"","family":"Fenriana","given":"Indah","non-dropping-particle":"","parse-names":false,"suffix":""},{"dropping-particle":"","family":"Arijanto","given":"Rudy","non-dropping-particle":"","parse-names":false,"suffix":""}],"container-title":"Algor","id":"ITEM-1","issue":"1","issued":{"date-parts":[["2020"]]},"page":"12-21","title":"Implementasi Deep Learning Menggunakan Convolutional Neural Network (CNN) Pada Ekspresi Manusia","type":"article-journal","volume":"2"}}],"schema":"https://github.com/citation-style-language/schema/raw/master/csl-citation.json"} </w:instrText>
      </w:r>
      <w:r w:rsidRPr="005C5204">
        <w:rPr>
          <w:rFonts w:ascii="Times New Roman" w:hAnsi="Times New Roman" w:cs="Times New Roman"/>
        </w:rPr>
        <w:fldChar w:fldCharType="separate"/>
      </w:r>
      <w:r w:rsidR="00D44AAA" w:rsidRPr="00D44AAA">
        <w:rPr>
          <w:rFonts w:ascii="Times New Roman" w:hAnsi="Times New Roman" w:cs="Times New Roman"/>
        </w:rPr>
        <w:t>[1]</w:t>
      </w:r>
      <w:r w:rsidRPr="005C5204">
        <w:rPr>
          <w:rFonts w:ascii="Times New Roman" w:hAnsi="Times New Roman" w:cs="Times New Roman"/>
        </w:rPr>
        <w:fldChar w:fldCharType="end"/>
      </w:r>
      <w:r w:rsidRPr="005C5204">
        <w:rPr>
          <w:rFonts w:ascii="Times New Roman" w:hAnsi="Times New Roman" w:cs="Times New Roman"/>
        </w:rPr>
        <w:t xml:space="preserve">. </w:t>
      </w:r>
    </w:p>
    <w:p w14:paraId="12AF2F6B" w14:textId="49528461" w:rsidR="004554D5" w:rsidRDefault="00AA1E83" w:rsidP="004554D5">
      <w:pPr>
        <w:spacing w:after="240"/>
        <w:ind w:left="142" w:right="728"/>
        <w:jc w:val="both"/>
        <w:rPr>
          <w:rFonts w:ascii="Times New Roman" w:hAnsi="Times New Roman" w:cs="Times New Roman"/>
        </w:rPr>
      </w:pPr>
      <w:r w:rsidRPr="006C6ED6">
        <w:rPr>
          <w:rFonts w:ascii="Times New Roman" w:hAnsi="Times New Roman" w:cs="Times New Roman"/>
        </w:rPr>
        <w:t xml:space="preserve">Berbagai model arsitektur CNN, seperti ResNet50V2, InceptionV3, dan DenseNet121, telah banyak digunakan untuk tugas klasifikasi gambar. Setiap model memiliki keunggulan tertentu dalam hal akurasi dan efisiensi. Terdapat penelitian yang menunjukan bahwa DenseNet121 memiliki performa yang lebih baik dari model lain. Penelitian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8N3E6vIu","properties":{"formattedCitation":"[2]","plainCitation":"[2]","noteIndex":0},"citationItems":[{"id":"12OuBgAI/kVqQ5L9Y","uris":["http://www.mendeley.com/documents/?uuid=5615557b-9ed2-401f-befb-8e7e13cca6e6"],"itemData":{"DOI":"10.14710/jtk.v1i4.37009","abstract":"This research will be comparing the model performance of VGG16 and DenseNet121 in classifying animal images. The dataset used is datased of 10 different kinds of animals. The amount of dataset taken is 14500. 10000 for training, 2500 for validation, and 2000 for evaluating. These two models each are trained for 30 epochs long. Based on the research results, VGG16 has the accuracy of 0,97, Precision 0,90, Recall 0,90 and F1 Score 0,90. For the DenseNet121 model, this model has the Accuracy of 0,98, Precision, 0,95, Recall 0,95, and F1 Score 0,95. Based on this research, it can be concluded that DenseNet121 model can classifies animal images better than VGG16 model. Abstrak-Penelitian ini membandingkan kinerja dari model CNN VGG16 dan DenseNet121 dalam mendeteksi jenis hewan. Dataset yang digunakan adalah dataset citra 10 jenis hewan. Jumlah dataset yang diambil adalah 14500. 10000 untuk pelatihan, 2500 untuk validasi, dan 2000 untuk pengujian. Kedua model dilatih masing-masing selama 30 epoch. Berdasarkan hasil penelitian, VGG16 memiliki tingkat Akurasi 0,97, Presisi 0,90, Recall 0,90 dan F1 Score 0,90. Sementara model DenseNet121 memiliki tingkat Akurasi 0,98, Presisi 0,95, Recall 0,95, dan F1 Score 0,95. Dari hasil penelitian, dapat disimpulkan bahwa model DenseNet121 mampu mengklasifikasikan gambar jenis hewan lebih baik dari model VGG16 .","author":[{"dropping-particle":"","family":"Wijaya Kusuma","given":"Wahyu","non-dropping-particle":"","parse-names":false,"suffix":""},{"dropping-particle":"","family":"Rizal Isnanto","given":"R","non-dropping-particle":"","parse-names":false,"suffix":""},{"dropping-particle":"","family":"Fauzi","given":"Adnan","non-dropping-particle":"","parse-names":false,"suffix":""},{"dropping-particle":"","family":"Korespondensi","given":"Penulis","non-dropping-particle":"","parse-names":false,"suffix":""}],"container-title":"Jurnal Teknik Komputer","id":"ITEM-1","issue":"4","issued":{"date-parts":[["2023"]]},"page":"141-147","title":"DenseNet121 Menggunakan Kerangka Kerja TensorFlow untuk Deteksi Jenis Hewan","type":"article-journal","volume":"1"}}],"schema":"https://github.com/citation-style-language/schema/raw/master/csl-citation.json"}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[2]</w:t>
      </w:r>
      <w:r w:rsidRPr="006C6ED6">
        <w:rPr>
          <w:rFonts w:ascii="Times New Roman" w:hAnsi="Times New Roman" w:cs="Times New Roman"/>
        </w:rPr>
        <w:fldChar w:fldCharType="end"/>
      </w:r>
      <w:r w:rsidRPr="006C6ED6">
        <w:rPr>
          <w:rFonts w:ascii="Times New Roman" w:hAnsi="Times New Roman" w:cs="Times New Roman"/>
        </w:rPr>
        <w:t xml:space="preserve"> menunjukan bahwa model DenseNet121 mampu mengklasifikasikan gambar jenis hewan lebih baik dari model VGG16. Penelitian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PxKnftib","properties":{"formattedCitation":"[3]","plainCitation":"[3]","noteIndex":0},"citationItems":[{"id":"12OuBgAI/zow9kalt","uris":["http://www.mendeley.com/documents/?uuid=0eb6f8b6-4553-4bba-bc24-644704704944"],"itemData":{"DOI":"10.30591/jpit.v9i2.7539","ISSN":"2477-5126","abstract":"Classifying images of weather conditions using deep learning models is a challenging task due to the computational intensity and resource requirements. To deploy AI models on resource-constrained devices like smartphones and IoT devices, compact and computationally lightweight models are necessary. Efficient deep learning models for weather classification are essential to reduce energy consumption and costs, making AI more accessible and sustainable. To the best of our knowledge, there are limited studies comparing MobileNet, DenseNet, and EfficientNet as efficient models and did not report any hyperparameter optimization. Our study contributes by investigating efficient models with hyperparameter optimization. Firstly, we measured the inference speed of 14 models, namely MobileNet, MobileNetV2, MobileNetV3, EfficientNetB0, EfficientNetV2B0, NASNetMobile, DenseNet121, VGG16, Xception, InceptionV3, ResNet50, ResNet50V2, ConvNeXtTiny, and InceptionResNetV2. Then, the top-7 fast models, which are MobileNet, MobileNetV2, MobileNetV3, EfficientNetB0, EfficientNetV2B0, NASNetMobile, and DenseNet121, were benchmarked for their accuracy. The models were compared by a small dataset having four classes: cloudy, rain, shine, and sunrise. Batch size and learning rate for each model were optimized by grid search method. It turns out that DenseNet121 achieved the best and the most balanced validation and testing accuracy, 0.9821 and 0.9837, followed by EfficientNetB0 with 0.9821 and 0.9740 respectively. This study is important to find efficient models with optimal comparison.","author":[{"dropping-particle":"","family":"Mutasodirin","given":"Mirza Alim","non-dropping-particle":"","parse-names":false,"suffix":""},{"dropping-particle":"","family":"Falakh","given":"Faiq Miftakhul","non-dropping-particle":"","parse-names":false,"suffix":""}],"container-title":"Jurnal Informatika: Jurnal Pengembangan IT","id":"ITEM-1","issue":"2","issued":{"date-parts":[["2024"]]},"page":"173-179","title":"Efficient Weather Classification Using DenseNet and EfficientNet","type":"article-journal","volume":"9"}}],"schema":"https://github.com/citation-style-language/schema/raw/master/csl-citation.json"}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[3]</w:t>
      </w:r>
      <w:r w:rsidRPr="006C6ED6">
        <w:rPr>
          <w:rFonts w:ascii="Times New Roman" w:hAnsi="Times New Roman" w:cs="Times New Roman"/>
        </w:rPr>
        <w:fldChar w:fldCharType="end"/>
      </w:r>
      <w:r w:rsidRPr="006C6ED6">
        <w:rPr>
          <w:rFonts w:ascii="Times New Roman" w:hAnsi="Times New Roman" w:cs="Times New Roman"/>
        </w:rPr>
        <w:t xml:space="preserve"> menunjukan bahwa DenseNet121 lebih baik dari EfficientNet, dengan akurasi validasi 0,9821 dan pengujian 0,9837. Demikian juga dengan penelitian</w:t>
      </w:r>
      <w:r w:rsidR="00586917">
        <w:rPr>
          <w:rFonts w:ascii="Times New Roman" w:hAnsi="Times New Roman" w:cs="Times New Roman"/>
        </w:rPr>
        <w:t xml:space="preserve"> </w:t>
      </w:r>
      <w:r w:rsidR="00852713">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{"citationID":"o7rqvbDA","properties":{"formattedCitation":"[4]","plainCitation":"[4]","noteIndex":0},"citationItems":[{"id":"12OuBgAI/QxLS3gCn","uris":["http://www.mendeley.com/documents/?uuid=ebc0b291-b9e8-4d7a-904d-b83045ddfbb9"],"itemData":{"abstract":"Handwriting recognition of mathematical symbol has been a problem in the field of pattern recognition that makes more difficult to detect than the one consisting only handwritings. Specifically, the complex structure of writing and diverse mathematical symbols exacerbates the segmentation, symbol recognition, and structure analysis of handwriting of mathematical expressions. Therefore, the process of converting handwritten mathematical expressions into digital text format such as LaTeX or MathML is desperately needed. This article focuses on the process of handwriting mathematical symbol recognition. Particularly, we compare two state-of-the-art Convolutional Neural Networks (CNN) that are ResNet34 and DenseNet121. This paper also explains how the deep learning approaches, such as CNN that can distinguish an object in an image; additionally, we learn that DenseNet121 architecture delivers better accuracies than the ResNet34 architecture.","author":[{"dropping-particle":"","family":"Kusuma Putra","given":"Alvin","non-dropping-particle":"","parse-names":false,"suffix":""},{"dropping-particle":"","family":"Bunyamin","given":"Hendra","non-dropping-particle":"","parse-names":false,"suffix":""},{"dropping-particle":"","family":"Maranatha Jl drg Surya Sumantri No","given":"Kristen","non-dropping-particle":"","parse-names":false,"suffix":""}],"container-title":"Jurnal Strategi","id":"ITEM-1","issue":"November","issued":{"date-parts":[["2020"]]},"page":"426","title":"Pengenalan Simbol Matematika dengan Metode Convolutional Neural Network (CNN)","type":"article-journal","volume":"2"}}],"schema":"https://github.com/citation-style-language/schema/raw/master/csl-citation.json"} </w:instrText>
      </w:r>
      <w:r w:rsidR="00852713">
        <w:rPr>
          <w:rFonts w:ascii="Times New Roman" w:hAnsi="Times New Roman" w:cs="Times New Roman"/>
        </w:rPr>
        <w:fldChar w:fldCharType="separate"/>
      </w:r>
      <w:r w:rsidR="00D44AAA" w:rsidRPr="00D44AAA">
        <w:rPr>
          <w:rFonts w:ascii="Times New Roman" w:hAnsi="Times New Roman" w:cs="Times New Roman"/>
        </w:rPr>
        <w:t>[4]</w:t>
      </w:r>
      <w:r w:rsidR="00852713">
        <w:rPr>
          <w:rFonts w:ascii="Times New Roman" w:hAnsi="Times New Roman" w:cs="Times New Roman"/>
        </w:rPr>
        <w:fldChar w:fldCharType="end"/>
      </w:r>
      <w:r w:rsidRPr="006C6ED6">
        <w:rPr>
          <w:rFonts w:ascii="Times New Roman" w:hAnsi="Times New Roman" w:cs="Times New Roman"/>
        </w:rPr>
        <w:t xml:space="preserve"> yang menunjukan bahwa DensNet121 me</w:t>
      </w:r>
      <w:r w:rsidR="00730357">
        <w:rPr>
          <w:rFonts w:ascii="Times New Roman" w:hAnsi="Times New Roman" w:cs="Times New Roman"/>
        </w:rPr>
        <w:t xml:space="preserve">miliki </w:t>
      </w:r>
      <w:r w:rsidR="0018571D">
        <w:rPr>
          <w:rFonts w:ascii="Times New Roman" w:hAnsi="Times New Roman" w:cs="Times New Roman"/>
        </w:rPr>
        <w:t xml:space="preserve">performa yang lebih baik dari </w:t>
      </w:r>
      <w:r w:rsidR="005F77F4" w:rsidRPr="005F77F4">
        <w:rPr>
          <w:rFonts w:ascii="Times New Roman" w:hAnsi="Times New Roman" w:cs="Times New Roman"/>
        </w:rPr>
        <w:t>ResNet34</w:t>
      </w:r>
      <w:r w:rsidRPr="006C6ED6">
        <w:rPr>
          <w:rFonts w:ascii="Times New Roman" w:hAnsi="Times New Roman" w:cs="Times New Roman"/>
        </w:rPr>
        <w:t>.</w:t>
      </w:r>
      <w:r w:rsidR="005F77F4">
        <w:rPr>
          <w:rFonts w:ascii="Times New Roman" w:hAnsi="Times New Roman" w:cs="Times New Roman"/>
        </w:rPr>
        <w:t xml:space="preserve"> </w:t>
      </w:r>
      <w:r w:rsidRPr="006C6ED6">
        <w:rPr>
          <w:rFonts w:ascii="Times New Roman" w:hAnsi="Times New Roman" w:cs="Times New Roman"/>
        </w:rPr>
        <w:t xml:space="preserve">Kemudian terdapat penelitian lain yang menunjukan bahwa InceptionV3 lebih direkomendasikan seperti pada aplikasi pengenalan wajah pada sistem absensi karyawan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Mb75FU7W","properties":{"formattedCitation":"[5]","plainCitation":"[5]","noteIndex":0},"citationItems":[{"id":"12OuBgAI/VSLlNvuE","uris":["http://www.mendeley.com/documents/?uuid=ca75bf0d-9f23-4fec-afac-9acb052f9896"],"itemData":{"author":[{"dropping-particle":"","family":"Khatama Insani","given":"Muhammad","non-dropping-particle":"","parse-names":false,"suffix":""},{"dropping-particle":"","family":"Budi Santoso","given":"Dwi","non-dropping-particle":"","parse-names":false,"suffix":""}],"container-title":"Jurnal Indonesia : Manajemen Informatika dan Komunikasi (JIMIK)","id":"ITEM-1","issue":"3","issued":{"date-parts":[["2024"]]},"page":"2612-2622","title":"Perbandingan Kinerja Model Pre-Trained CNN (VGG16, RESNET, dan INCEPTIONV3) untuk Aplikasi Pengenalan Wajah pada Sistem Absensi Karyawan","type":"article-journal","volume":"5"}}],"schema":"https://github.com/citation-style-language/schema/raw/master/csl-citation.json"}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[5]</w:t>
      </w:r>
      <w:r w:rsidRPr="006C6ED6">
        <w:rPr>
          <w:rFonts w:ascii="Times New Roman" w:hAnsi="Times New Roman" w:cs="Times New Roman"/>
        </w:rPr>
        <w:fldChar w:fldCharType="end"/>
      </w:r>
      <w:r w:rsidRPr="006C6ED6">
        <w:rPr>
          <w:rFonts w:ascii="Times New Roman" w:hAnsi="Times New Roman" w:cs="Times New Roman"/>
        </w:rPr>
        <w:t xml:space="preserve"> dan dalam klasifikasi jenis jerawat wajah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{"citationID":"qYO5ua7E","properties":{"formattedCitation":"[6]","plainCitation":"[6]","noteIndex":0},"citationItems":[{"id":"12OuBgAI/PmxvhLU4","uris":["http://www.mendeley.com/documents/?uuid=f4993b64-4c81-4fd0-8af9-77895ef6f399"],"itemData":{"ISSN":"0029-5582","abstract":"We define the transformation brackets connecting the wave functions for two particles in an harmonic oscillator common potential with the wave functions given in terms of the relative and centre of mass coordinates of the two particles. With the help of these brackets we show that all matrix elements for the interaction potentials in nuclear shell theory can be given directly in terms of Talmi integrals. We obtain recurrence relations and explicit algebraic expressions for the transformation brackets that will permit their numerical evaluation.","author":[{"dropping-particle":"","family":"SHELEMO","given":"ASMAMAW ALEMAYEHU","non-dropping-particle":"","parse-names":false,"suffix":""}],"container-title":"Nucl. Phys.","id":"ITEM-1","issue":"1","issued":{"date-parts":[["2023"]]},"page":"104-116","title":"No Title</w:instrText>
      </w:r>
      <w:r w:rsidR="00D44AAA">
        <w:rPr>
          <w:rFonts w:ascii="Times New Roman" w:hAnsi="Times New Roman" w:cs="Times New Roman" w:hint="cs"/>
        </w:rPr>
        <w:instrText>یلیب</w:instrText>
      </w:r>
      <w:r w:rsidR="00D44AAA">
        <w:rPr>
          <w:rFonts w:ascii="Times New Roman" w:hAnsi="Times New Roman" w:cs="Times New Roman"/>
        </w:rPr>
        <w:instrText xml:space="preserve">","type":"article-journal","volume":"13"}}],"schema":"https://github.com/citation-style-language/schema/raw/master/csl-citation.json"}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[6]</w:t>
      </w:r>
      <w:r w:rsidRPr="006C6ED6">
        <w:rPr>
          <w:rFonts w:ascii="Times New Roman" w:hAnsi="Times New Roman" w:cs="Times New Roman"/>
        </w:rPr>
        <w:fldChar w:fldCharType="end"/>
      </w:r>
      <w:r w:rsidRPr="006C6ED6">
        <w:rPr>
          <w:rFonts w:ascii="Times New Roman" w:hAnsi="Times New Roman" w:cs="Times New Roman"/>
        </w:rPr>
        <w:t xml:space="preserve">. Namun demikian, terdapat juga penelitian yang menunjukan bahwa arsitektur Resnet50V2 memiliki performa yang lebih baik untuk mengklasifikasikan jenis rumah adat di NTT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mjaWusNE","properties":{"formattedCitation":"[7]","plainCitation":"[7]","noteIndex":0},"citationItems":[{"id":"12OuBgAI/zoyZwaWK","uris":["http://www.mendeley.com/documents/?uuid=360960ef-369e-4626-8b91-1c4584d725db"],"itemData":{"DOI":"10.34148/teknika.v12i3.702","ISSN":"2549-8037","abstract":"Warisan budaya merupakan salah satu bagian yang penting dalam budaya Indonesia dan perlu dilestarikan keberadaanya, salah satu warisan budaya yang perlu dilestarikan yaitu Rumah adat. Informasi terkait rumah adat juga cenderung dicari oleh masyarakat untuk kepentingan pendidikan dalam dunia pengenalan budaya, arsitektur, maupun dalam bidang pariwisata. Hingga saat ini masih banyak daerah di Indonesia yang masih memiliki rumah adatnya dengan tujuan untuk mempertahankan nilai budaya, sebagai tempat pertemuan acara adat, maupun sebagai objek wisata. Salah satunya adalah Provinsi Nusa Tenggara Timur (NTT) yang memiliki beragam rumah adat seperti Sao Ngada (Suku Bajawa), Sao Ria (Suku Ende), Ume Kbubu (Suku Timor), Sao Ata Mosa Lakitana (Sumba), dan Mbaru Niang (Suku Wae Rebo). Keanekagaraman bentuk, kemiripan material penyusun, dan kemiripan bangunan dapat membuat sebagian masyarakat awam kesulitan dalam membedakan jenis atau nama antara rumah adat yang satu dengan rumah adat yang lain. Oleh karena itu diperlukan teknologi digital yang dapat mengindentifikasi dan mengklasifikasikan rumah adat, sehingga dapat membantu wisatawan, maupun masyarakat umum yang mempelajari seputar rumah adat dalam membedakan jenis rumah adat tertentu. Dalam Penelitian ini model deep learning diterapkan untuk identifikasi dan klasifikasi rumah adat, dengan menggunakan algoritma Convolutional Neural Network (CNN) dan Capsule Networks (CapsNet). Penelitian ini bertujuan membandingkan algoritma deep learning, CNN menggunakan arsitektur Resnet50V2 dan CapsNet, dimana dataset yang digunakan terdiri dari 500 data rumah adat di NTT. Hasil penelitian menunjukkan bahwa CNN memiliki nilai akurasi sekitar 98% dengan nilai loss sekitar 0,72, sedangkan CapsNet memiliki nilai akurasi sekitar 72% dengan nilai loss sekitar 1,73%. Berdasarkan hasil klasifikasi tersebut dalam kasus ini, disimpulkan bahwa CNN lebih baik dalam mengklasifikasikan objek rumah adat dibandingkan dengan CapsNet. Oleh karena itu untuk pekerjaan lebih lanjut dapat dilakukan perbaikan parameter tuning untuk algoritma CapsNet dan juga dapat mengimplementasikan CNN dalam pembuatan aplikasi untuk identifikasi dan klasifikasi objek rumah adat sehingga dapat membantu Masyarakat umum dalam membedakan jenis rumah adat melalui aplikasi tersebut.","author":[{"dropping-particle":"","family":"Riti","given":"Yosefina Finsensia","non-dropping-particle":"","parse-names":false,"suffix":""},{"dropping-particle":"","family":"Wahyuningsih","given":"Yulia","non-dropping-particle":"","parse-names":false,"suffix":""},{"dropping-particle":"","family":"Roosandriantini","given":"Josephine","non-dropping-particle":"","parse-names":false,"suffix":""},{"dropping-particle":"","family":"Siswanto","given":"Paulus William","non-dropping-particle":"","parse-names":false,"suffix":""}],"container-title":"Teknika","id":"ITEM-1","issue":"3","issued":{"date-parts":[["2023"]]},"page":"243-251","title":"Perbandingan Algoritma Convolutional Neural Netwok dan Capsule Network Dalam Klasifikasi Jenis Rumah Adat","type":"article-journal","volume":"12"}}],"schema":"https://github.com/citation-style-language/schema/raw/master/csl-citation.json"}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[7]</w:t>
      </w:r>
      <w:r w:rsidRPr="006C6ED6">
        <w:rPr>
          <w:rFonts w:ascii="Times New Roman" w:hAnsi="Times New Roman" w:cs="Times New Roman"/>
        </w:rPr>
        <w:fldChar w:fldCharType="end"/>
      </w:r>
      <w:r w:rsidRPr="006C6ED6">
        <w:rPr>
          <w:rFonts w:ascii="Times New Roman" w:hAnsi="Times New Roman" w:cs="Times New Roman"/>
        </w:rPr>
        <w:t xml:space="preserve">. Penelitian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{"citationID":"xanIZj1D","properties":{"formattedCitation":"[8]","plainCitation":"[8]","noteIndex":0},"citationItems":[{"id":"12OuBgAI/loFVgC5r","uris":["http://www.mendeley.com/documents/?uuid=1cfd595b-06d4-43a0-8658-54a651ef22af"],"itemData":{"abstract":"Abstrak Pneumonia adalah penyakit yang menginfeksi saluran pernapasan, mengganggu fungsi normal tubuh manusia. Virus dan bakteri dikenal sebagai penyebab umum pneumonia. Identifikasi Penyakit Pneumonia dapat mengunakan Convolutional Neural Network (CNN). CNN merupakan arsitektur jaringan saraf tiruan yang efektif untuk analisis gambar, terinspirasi oleh cara otak manusia memproses informasi visual. CNN mampu memahami hierarki fitur dalam gambar, dari garis dan sudut hingga bentuk dan objek kompleks. Penelitian ini bertujuan menggunakan ResNet50V2, sebuah arsitektur CNN populer, untuk mengklasifikasikan gambar x-ray sebagai normal atau menunjukkan tanda-tanda pneumonia, dengan tujuan menciptakan alat diagnostik yang akurat dan efisien. Metode penelitian melibatkan penggunaan dataset gambar x-ray untuk pelatihan, validasi, dan pengujian, dengan menggunakan arsitektur CNN ResNet50V2. Hasil pengujian menunjukkan bahwa ResNet50V2 memiliki akurasi klasifikasi pneumonia sebesar 93,26%. Studi ini memiliki kebaruan dalam mencari alternatif arsitektur CNN untuk klasifikasi pneumonia, dengan fokus pada ResNet50V2. Abstract Pneumonia is a disease that infects the respiratory tract, disrupting the normal function of the human body. Viruses and bacteria are known as common causes of pneumonia. Identification of Pneumonia can use Convolutional Neural Network (CNN). CNN is an effective artificial neural network architecture for image analysis, inspired by how the human brain processes visual information. CNNs are capable of understanding the hierarchical features in images, from lines and angles to complex shapes and objects. This research aims to use ResNet50V2, a popular CNN architecture, to classify X-ray images as either normal or indicative of pneumonia, with the goal of creating an accurate and efficient diagnostic tool. The research method involves using X-ray image datasets for training, validation, and testing, using the ResNet50V2 CNN architecture. The test results show that ResNet50V2 achieves a pneumonia classification accuracy of 93.26%. This study innovatively explores alternative CNN architectures for pneumonia classification, focusing on ResNet50V2.","author":[{"dropping-particle":"","family":"Agil Izzulhaq","given":"Muhammad","non-dropping-particle":"","parse-names":false,"suffix":""},{"dropping-particle":"","family":"Alamsyah","given":"","non-dropping-particle":"","parse-names":false,"suffix":""}],"container-title":"Indonesian Journal of Mathematics and Natural Sciences","id":"ITEM-1","issue":"1","issued":{"date-parts":[["2024"]]},"page":"12-22","title":"Penerapan Algoritma Convolutional Neural Network Arsitektur ResNet50V2 Untuk Mengidentifikasi Penyakit Pneumonia","type":"article-journal","volume":"47"}}],"schema":"https://github.com/citation-style-language/schema/raw/master/csl-citation.json"}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[8]</w:t>
      </w:r>
      <w:r w:rsidRPr="006C6ED6">
        <w:rPr>
          <w:rFonts w:ascii="Times New Roman" w:hAnsi="Times New Roman" w:cs="Times New Roman"/>
        </w:rPr>
        <w:fldChar w:fldCharType="end"/>
      </w:r>
      <w:r w:rsidRPr="006C6ED6">
        <w:rPr>
          <w:rFonts w:ascii="Times New Roman" w:hAnsi="Times New Roman" w:cs="Times New Roman"/>
        </w:rPr>
        <w:t xml:space="preserve"> dan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mx5eQ8PQ","properties":{"formattedCitation":"[9]","plainCitation":"[9]","noteIndex":0},"citationItems":[{"id":"12OuBgAI/n4kUPoBr","uris":["http://www.mendeley.com/documents/?uuid=06a8710a-e9ef-4c13-9ca1-29212781a4f6"],"itemData":{"DOI":"10.51717/simkom.v8i2.191","ISSN":"2581-1614","abstract":"Penelitian ini bertujuan untuk mengklasifikasikan tanaman apel menjadi dua kategori, yaitu sehat dan busuk, serta menciptakan perangkat lunak berbasis Desktop yang dapat mengklasifikasikan jenis tanaman berdasarkan citra digital menggunakan Convolutional Neural Network (CNN) dengan model ResNet50. Data yang digunakan untuk melatih model terdiri dari 1545 gambar, sedangkan data uji yang digunakan berjumlah 661 gambar. Proses klasifikasi dilakukan untuk dua kelas, yaitu citra daun apel sehat dan citra daun apel busuk. Hasil evaluasi model menggunakan Confusion Matrix menunjukkan akurasi sebesar 91% setelah proses pelatihan dilakukan selama 50 epoch pada data latih. Selanjutnya, aplikasi perangkat lunak berbasis Desktop dibuat untuk menampilkan hasil jenis daun apel yang dipilih, dengan menampilkan informasi apakah daun tersebut termasuk dalam kategori sehat atau busuk.","author":[{"dropping-particle":"","family":"Kulsum","given":"Umi","non-dropping-particle":"","parse-names":false,"suffix":""},{"dropping-particle":"","family":"Cherid","given":"Anis","non-dropping-particle":"","parse-names":false,"suffix":""}],"container-title":"Simkom","id":"ITEM-1","issue":"2","issued":{"date-parts":[["2023"]]},"page":"221-228","title":"Penerapan Convolutional Neural Network Pada Klasifikasi Tanaman Menggunakan ResNet50","type":"article-journal","volume":"8"}}],"schema":"https://github.com/citation-style-language/schema/raw/master/csl-citation.json"}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[9]</w:t>
      </w:r>
      <w:r w:rsidRPr="006C6ED6">
        <w:rPr>
          <w:rFonts w:ascii="Times New Roman" w:hAnsi="Times New Roman" w:cs="Times New Roman"/>
        </w:rPr>
        <w:fldChar w:fldCharType="end"/>
      </w:r>
      <w:r w:rsidR="00C245B8">
        <w:rPr>
          <w:rFonts w:ascii="Times New Roman" w:hAnsi="Times New Roman" w:cs="Times New Roman"/>
        </w:rPr>
        <w:t xml:space="preserve"> </w:t>
      </w:r>
      <w:r w:rsidRPr="006C6ED6">
        <w:rPr>
          <w:rFonts w:ascii="Times New Roman" w:hAnsi="Times New Roman" w:cs="Times New Roman"/>
        </w:rPr>
        <w:t xml:space="preserve">juga menunjukan bahwa ResNet50V2 memiliki performa yang lebih baik dibanding arsitektur lain dalam identifikasi penyakit pneumonia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{"citationID":"Amh7NNij","properties":{"formattedCitation":"[8]","plainCitation":"[8]","noteIndex":0},"citationItems":[{"id":"12OuBgAI/loFVgC5r","uris":["http://www.mendeley.com/documents/?uuid=1cfd595b-06d4-43a0-8658-54a651ef22af"],"itemData":{"abstract":"Abstrak Pneumonia adalah penyakit yang menginfeksi saluran pernapasan, mengganggu fungsi normal tubuh manusia. Virus dan bakteri dikenal sebagai penyebab umum pneumonia. Identifikasi Penyakit Pneumonia dapat mengunakan Convolutional Neural Network (CNN). CNN merupakan arsitektur jaringan saraf tiruan yang efektif untuk analisis gambar, terinspirasi oleh cara otak manusia memproses informasi visual. CNN mampu memahami hierarki fitur dalam gambar, dari garis dan sudut hingga bentuk dan objek kompleks. Penelitian ini bertujuan menggunakan ResNet50V2, sebuah arsitektur CNN populer, untuk mengklasifikasikan gambar x-ray sebagai normal atau menunjukkan tanda-tanda pneumonia, dengan tujuan menciptakan alat diagnostik yang akurat dan efisien. Metode penelitian melibatkan penggunaan dataset gambar x-ray untuk pelatihan, validasi, dan pengujian, dengan menggunakan arsitektur CNN ResNet50V2. Hasil pengujian menunjukkan bahwa ResNet50V2 memiliki akurasi klasifikasi pneumonia sebesar 93,26%. Studi ini memiliki kebaruan dalam mencari alternatif arsitektur CNN untuk klasifikasi pneumonia, dengan fokus pada ResNet50V2. Abstract Pneumonia is a disease that infects the respiratory tract, disrupting the normal function of the human body. Viruses and bacteria are known as common causes of pneumonia. Identification of Pneumonia can use Convolutional Neural Network (CNN). CNN is an effective artificial neural network architecture for image analysis, inspired by how the human brain processes visual information. CNNs are capable of understanding the hierarchical features in images, from lines and angles to complex shapes and objects. This research aims to use ResNet50V2, a popular CNN architecture, to classify X-ray images as either normal or indicative of pneumonia, with the goal of creating an accurate and efficient diagnostic tool. The research method involves using X-ray image datasets for training, validation, and testing, using the ResNet50V2 CNN architecture. The test results show that ResNet50V2 achieves a pneumonia classification accuracy of 93.26%. This study innovatively explores alternative CNN architectures for pneumonia classification, focusing on ResNet50V2.","author":[{"dropping-particle":"","family":"Agil Izzulhaq","given":"Muhammad","non-dropping-particle":"","parse-names":false,"suffix":""},{"dropping-particle":"","family":"Alamsyah","given":"","non-dropping-particle":"","parse-names":false,"suffix":""}],"container-title":"Indonesian Journal of Mathematics and Natural Sciences","id":"ITEM-1","issue":"1","issued":{"date-parts":[["2024"]]},"page":"12-22","title":"Penerapan Algoritma Convolutional Neural Network Arsitektur ResNet50V2 Untuk Mengidentifikasi Penyakit Pneumonia","type":"article-journal","volume":"47"}}],"schema":"https://github.com/citation-style-language/schema/raw/master/csl-citation.json"}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[8]</w:t>
      </w:r>
      <w:r w:rsidRPr="006C6ED6">
        <w:rPr>
          <w:rFonts w:ascii="Times New Roman" w:hAnsi="Times New Roman" w:cs="Times New Roman"/>
        </w:rPr>
        <w:fldChar w:fldCharType="end"/>
      </w:r>
      <w:r w:rsidRPr="006C6ED6">
        <w:rPr>
          <w:rFonts w:ascii="Times New Roman" w:hAnsi="Times New Roman" w:cs="Times New Roman"/>
        </w:rPr>
        <w:t xml:space="preserve"> dan klasifikasi jenis ras kucing </w:t>
      </w:r>
      <w:r w:rsidRPr="006C6ED6">
        <w:rPr>
          <w:rFonts w:ascii="Times New Roman" w:hAnsi="Times New Roman" w:cs="Times New Roman"/>
        </w:rPr>
        <w:fldChar w:fldCharType="begin" w:fldLock="1"/>
      </w:r>
      <w:r w:rsidR="00D44AAA">
        <w:rPr>
          <w:rFonts w:ascii="Times New Roman" w:hAnsi="Times New Roman" w:cs="Times New Roman"/>
        </w:rPr>
        <w:instrText xml:space="preserve"> ADDIN ZOTERO_ITEM CSL_CITATION {"citationID":"vuNUACTk","properties":{"formattedCitation":"[9]","plainCitation":"[9]","noteIndex":0},"citationItems":[{"id":"12OuBgAI/n4kUPoBr","uris":["http://www.mendeley.com/documents/?uuid=06a8710a-e9ef-4c13-9ca1-29212781a4f6"],"itemData":{"DOI":"10.51717/simkom.v8i2.191","ISSN":"2581-1614","abstract":"Penelitian ini bertujuan untuk mengklasifikasikan tanaman apel menjadi dua kategori, yaitu sehat dan busuk, serta menciptakan perangkat lunak berbasis Desktop yang dapat mengklasifikasikan jenis tanaman berdasarkan citra digital menggunakan Convolutional Neural Network (CNN) dengan model ResNet50. Data yang digunakan untuk melatih model terdiri dari 1545 gambar, sedangkan data uji yang digunakan berjumlah 661 gambar. Proses klasifikasi dilakukan untuk dua kelas, yaitu citra daun apel sehat dan citra daun apel busuk. Hasil evaluasi model menggunakan Confusion Matrix menunjukkan akurasi sebesar 91% setelah proses pelatihan dilakukan selama 50 epoch pada data latih. Selanjutnya, aplikasi perangkat lunak berbasis Desktop dibuat untuk menampilkan hasil jenis daun apel yang dipilih, dengan menampilkan informasi apakah daun tersebut termasuk dalam kategori sehat atau busuk.","author":[{"dropping-particle":"","family":"Kulsum","given":"Umi","non-dropping-particle":"","parse-names":false,"suffix":""},{"dropping-particle":"","family":"Cherid","given":"Anis","non-dropping-particle":"","parse-names":false,"suffix":""}],"container-title":"Simkom","id":"ITEM-1","issue":"2","issued":{"date-parts":[["2023"]]},"page":"221-228","title":"Penerapan Convolutional Neural Network Pada Klasifikasi Tanaman Menggunakan ResNet50","type":"article-journal","volume":"8"}}],"schema":"https://github.com/citation-style-language/schema/raw/master/csl-citation.json"} </w:instrText>
      </w:r>
      <w:r w:rsidRPr="006C6ED6">
        <w:rPr>
          <w:rFonts w:ascii="Times New Roman" w:hAnsi="Times New Roman" w:cs="Times New Roman"/>
        </w:rPr>
        <w:fldChar w:fldCharType="separate"/>
      </w:r>
      <w:r w:rsidR="00D44AAA" w:rsidRPr="00D44AAA">
        <w:rPr>
          <w:rFonts w:ascii="Times New Roman" w:hAnsi="Times New Roman" w:cs="Times New Roman"/>
        </w:rPr>
        <w:t>[9]</w:t>
      </w:r>
      <w:r w:rsidRPr="006C6ED6">
        <w:rPr>
          <w:rFonts w:ascii="Times New Roman" w:hAnsi="Times New Roman" w:cs="Times New Roman"/>
        </w:rPr>
        <w:fldChar w:fldCharType="end"/>
      </w:r>
      <w:r w:rsidRPr="006C6ED6">
        <w:rPr>
          <w:rFonts w:ascii="Times New Roman" w:hAnsi="Times New Roman" w:cs="Times New Roman"/>
        </w:rPr>
        <w:t>.</w:t>
      </w:r>
    </w:p>
    <w:p w14:paraId="7A2BF024" w14:textId="2681F471" w:rsidR="00D44AAA" w:rsidRDefault="00D44AAA" w:rsidP="004554D5">
      <w:pPr>
        <w:spacing w:after="240"/>
        <w:ind w:left="142" w:right="728"/>
        <w:jc w:val="both"/>
        <w:rPr>
          <w:rFonts w:ascii="Times New Roman" w:hAnsi="Times New Roman" w:cs="Times New Roman"/>
        </w:rPr>
      </w:pPr>
      <w:r>
        <w:rPr>
          <w:rFonts w:ascii="Times New Roman" w:hAnsi="Times New Roman" w:cs="Times New Roman"/>
        </w:rPr>
        <w:t xml:space="preserve">Secara spesifik dalam aplikasi pengenalan </w:t>
      </w:r>
      <w:r w:rsidR="00586917">
        <w:rPr>
          <w:rFonts w:ascii="Times New Roman" w:hAnsi="Times New Roman" w:cs="Times New Roman"/>
        </w:rPr>
        <w:t xml:space="preserve">ekspresi </w:t>
      </w:r>
      <w:r>
        <w:rPr>
          <w:rFonts w:ascii="Times New Roman" w:hAnsi="Times New Roman" w:cs="Times New Roman"/>
        </w:rPr>
        <w:t xml:space="preserve">wajah, penelitian </w:t>
      </w:r>
      <w:r>
        <w:rPr>
          <w:rFonts w:ascii="Times New Roman" w:hAnsi="Times New Roman" w:cs="Times New Roman"/>
        </w:rPr>
        <w:fldChar w:fldCharType="begin"/>
      </w:r>
      <w:r>
        <w:rPr>
          <w:rFonts w:ascii="Times New Roman" w:hAnsi="Times New Roman" w:cs="Times New Roman"/>
        </w:rPr>
        <w:instrText xml:space="preserve"> ADDIN ZOTERO_ITEM CSL_CITATION {"citationID":"RIWddDBg","properties":{"formattedCitation":"[10]","plainCitation":"[10]","noteIndex":0},"citationItems":[{"id":1727,"uris":["http://zotero.org/users/5263155/items/HIFAPLTG"],"itemData":{"id":1727,"type":"article-journal","container-title":"Jurnal Pengembangan Teknologi Informasi dan Ilmu Komputer","issue":"7","source":"Google Scholar","title":"Pengaruh Transfer Learning ResNet dan DenseNet Terhadap Performa Klasifikasi Ekspresi Wajah Menggunakan Dataset FER-2013","URL":"https://j-ptiik.ub.ac.id/index.php/j-ptiik/article/view/13931","volume":"8","author":[{"family":"Purba","given":"Geoffrey Edmund Pierre"},{"family":"Wijoyo","given":"Satrio Hadi"},{"family":"Setiawan","given":"Nanang Yudi"}],"accessed":{"date-parts":[["2025",2,3]]},"issued":{"date-parts":[["2024"]]}}}],"schema":"https://github.com/citation-style-language/schema/raw/master/csl-citation.json"} </w:instrText>
      </w:r>
      <w:r>
        <w:rPr>
          <w:rFonts w:ascii="Times New Roman" w:hAnsi="Times New Roman" w:cs="Times New Roman"/>
        </w:rPr>
        <w:fldChar w:fldCharType="separate"/>
      </w:r>
      <w:r w:rsidRPr="00D44AAA">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t xml:space="preserve"> membandingkan model DenseNet dan ResNet50 dengan dataset FER-</w:t>
      </w:r>
      <w:r w:rsidR="00720621">
        <w:rPr>
          <w:rFonts w:ascii="Times New Roman" w:hAnsi="Times New Roman" w:cs="Times New Roman"/>
        </w:rPr>
        <w:t>2013</w:t>
      </w:r>
      <w:r>
        <w:rPr>
          <w:rFonts w:ascii="Times New Roman" w:hAnsi="Times New Roman" w:cs="Times New Roman"/>
        </w:rPr>
        <w:t>.</w:t>
      </w:r>
      <w:r w:rsidR="00720621">
        <w:rPr>
          <w:rFonts w:ascii="Times New Roman" w:hAnsi="Times New Roman" w:cs="Times New Roman"/>
        </w:rPr>
        <w:t xml:space="preserve"> Dengan menggunakan metode transfer learning dan fine tunning, model DenseNet memiliki performa yang lebih baik dari ResNet50. Namun, penelitian </w:t>
      </w:r>
      <w:r w:rsidR="00720621">
        <w:rPr>
          <w:rFonts w:ascii="Times New Roman" w:hAnsi="Times New Roman" w:cs="Times New Roman"/>
        </w:rPr>
        <w:fldChar w:fldCharType="begin"/>
      </w:r>
      <w:r w:rsidR="00720621">
        <w:rPr>
          <w:rFonts w:ascii="Times New Roman" w:hAnsi="Times New Roman" w:cs="Times New Roman"/>
        </w:rPr>
        <w:instrText xml:space="preserve"> ADDIN ZOTERO_ITEM CSL_CITATION {"citationID":"gq1denBj","properties":{"formattedCitation":"[11]","plainCitation":"[11]","noteIndex":0},"citationItems":[{"id":1729,"uris":["http://zotero.org/users/5263155/items/LZGWN4QR"],"itemData":{"id":1729,"type":"article-journal","container-title":"ELKOMIKA: Jurnal Teknik Energi Elektrik, Teknik Telekomunikasi, &amp; Teknik Elektronika","issue":"3","page":"798","source":"Google Scholar","title":"Face Race Classification using ResNet-152 and DenseNet-121","volume":"12","author":[{"family":"PARDEDE","given":"JASMAN"},{"family":"KLEB","given":"SYAFIQ SALIM"}],"issued":{"date-parts":[["2024"]]}}}],"schema":"https://github.com/citation-style-language/schema/raw/master/csl-citation.json"} </w:instrText>
      </w:r>
      <w:r w:rsidR="00720621">
        <w:rPr>
          <w:rFonts w:ascii="Times New Roman" w:hAnsi="Times New Roman" w:cs="Times New Roman"/>
        </w:rPr>
        <w:fldChar w:fldCharType="separate"/>
      </w:r>
      <w:r w:rsidR="00720621" w:rsidRPr="00720621">
        <w:rPr>
          <w:rFonts w:ascii="Times New Roman" w:hAnsi="Times New Roman" w:cs="Times New Roman"/>
        </w:rPr>
        <w:t>[11]</w:t>
      </w:r>
      <w:r w:rsidR="00720621">
        <w:rPr>
          <w:rFonts w:ascii="Times New Roman" w:hAnsi="Times New Roman" w:cs="Times New Roman"/>
        </w:rPr>
        <w:fldChar w:fldCharType="end"/>
      </w:r>
      <w:r w:rsidR="00720621">
        <w:rPr>
          <w:rFonts w:ascii="Times New Roman" w:hAnsi="Times New Roman" w:cs="Times New Roman"/>
        </w:rPr>
        <w:t xml:space="preserve"> menemukan bahwa ResNet50 memiliki performa lebih baik dibandingkan dengan DenseNet12. Selanjutnya penelitian </w:t>
      </w:r>
      <w:r w:rsidR="00720621">
        <w:rPr>
          <w:rFonts w:ascii="Times New Roman" w:hAnsi="Times New Roman" w:cs="Times New Roman"/>
        </w:rPr>
        <w:fldChar w:fldCharType="begin"/>
      </w:r>
      <w:r w:rsidR="00A77E13">
        <w:rPr>
          <w:rFonts w:ascii="Times New Roman" w:hAnsi="Times New Roman" w:cs="Times New Roman"/>
        </w:rPr>
        <w:instrText xml:space="preserve"> ADDIN ZOTERO_ITEM CSL_CITATION {"citationID":"RWswjCpk","properties":{"formattedCitation":"[12]","plainCitation":"[12]","noteIndex":0},"citationItems":[{"id":1731,"uris":["http://zotero.org/users/5263155/items/7JXYN3GR"],"itemData":{"id":1731,"type":"article-journal","container-title":"JEPIN (Jurnal Edukasi dan Penelitian Informatika)","ISSN":"2548-9364","issue":"2","page":"186–194","source":"Google Scholar","title":"Analisis Pemilihan Optimizer dalam Arsitektur Convolution Neural Network VGG16 dan Inception untuk Sistem Pengenalan Wajah","volume":"9","author":[{"family":"Wardani","given":"Ken Ratri Retno"},{"family":"Suryalim","given":"Hanjaya"},{"family":"Engel","given":"Ventje J. Lewi"},{"family":"Christian","given":"Hans"}],"issued":{"date-parts":[["2023"]]}}}],"schema":"https://github.com/citation-style-language/schema/raw/master/csl-citation.json"} </w:instrText>
      </w:r>
      <w:r w:rsidR="00720621">
        <w:rPr>
          <w:rFonts w:ascii="Times New Roman" w:hAnsi="Times New Roman" w:cs="Times New Roman"/>
        </w:rPr>
        <w:fldChar w:fldCharType="separate"/>
      </w:r>
      <w:r w:rsidR="00720621" w:rsidRPr="00720621">
        <w:rPr>
          <w:rFonts w:ascii="Times New Roman" w:hAnsi="Times New Roman" w:cs="Times New Roman"/>
        </w:rPr>
        <w:t>[12]</w:t>
      </w:r>
      <w:r w:rsidR="00720621">
        <w:rPr>
          <w:rFonts w:ascii="Times New Roman" w:hAnsi="Times New Roman" w:cs="Times New Roman"/>
        </w:rPr>
        <w:fldChar w:fldCharType="end"/>
      </w:r>
      <w:r w:rsidR="00720621">
        <w:rPr>
          <w:rFonts w:ascii="Times New Roman" w:hAnsi="Times New Roman" w:cs="Times New Roman"/>
        </w:rPr>
        <w:t xml:space="preserve"> membandingkan model VGG16 </w:t>
      </w:r>
      <w:r w:rsidR="00586917">
        <w:rPr>
          <w:rFonts w:ascii="Times New Roman" w:hAnsi="Times New Roman" w:cs="Times New Roman"/>
        </w:rPr>
        <w:t>dengan model</w:t>
      </w:r>
      <w:r w:rsidR="00720621">
        <w:rPr>
          <w:rFonts w:ascii="Times New Roman" w:hAnsi="Times New Roman" w:cs="Times New Roman"/>
        </w:rPr>
        <w:t xml:space="preserve"> Inception</w:t>
      </w:r>
      <w:r w:rsidR="00586917">
        <w:rPr>
          <w:rFonts w:ascii="Times New Roman" w:hAnsi="Times New Roman" w:cs="Times New Roman"/>
        </w:rPr>
        <w:t xml:space="preserve"> dan menemukan bahwa Inception memiliki performa yang lebih baik dari VGG16.</w:t>
      </w:r>
    </w:p>
    <w:p w14:paraId="798EA897" w14:textId="58CE7A7B" w:rsidR="004554D5" w:rsidRPr="004554D5" w:rsidRDefault="004554D5" w:rsidP="004554D5">
      <w:pPr>
        <w:spacing w:after="240"/>
        <w:ind w:left="142" w:right="728"/>
        <w:jc w:val="both"/>
        <w:rPr>
          <w:rFonts w:ascii="Times New Roman" w:hAnsi="Times New Roman" w:cs="Times New Roman"/>
        </w:rPr>
      </w:pPr>
      <w:r w:rsidRPr="004554D5">
        <w:rPr>
          <w:rFonts w:ascii="Times New Roman" w:hAnsi="Times New Roman" w:cs="Times New Roman"/>
        </w:rPr>
        <w:t>Penelitian</w:t>
      </w:r>
      <w:r w:rsidR="00586917">
        <w:rPr>
          <w:rFonts w:ascii="Times New Roman" w:hAnsi="Times New Roman" w:cs="Times New Roman"/>
        </w:rPr>
        <w:t xml:space="preserve">-penelitian tersebut </w:t>
      </w:r>
      <w:r w:rsidRPr="004554D5">
        <w:rPr>
          <w:rFonts w:ascii="Times New Roman" w:hAnsi="Times New Roman" w:cs="Times New Roman"/>
        </w:rPr>
        <w:t>menunjukan bahwa ketiga model tersebut dianggap lebih baik dari model lainnya. Tujuan dari penelititian ini adalah untuk membandingkan performa dari tiga model arsitektur CNN yaitu ResNetV50, InceptionV3, dan DenseNet121 dalam klasifikasi pengenalan ekspresi wajah. Perbandingan ini dilakukan untuk menentukan model yang paling efektif dalam menyelesaikan klasifikasi ekspresi wajah secara otomatis</w:t>
      </w:r>
      <w:r w:rsidR="00D44AAA">
        <w:rPr>
          <w:rFonts w:ascii="Times New Roman" w:hAnsi="Times New Roman" w:cs="Times New Roman"/>
        </w:rPr>
        <w:t>.</w:t>
      </w:r>
    </w:p>
    <w:p w14:paraId="11A8CF4B" w14:textId="77777777" w:rsidR="00405803" w:rsidRPr="00FD0C00" w:rsidRDefault="00405803" w:rsidP="00405803">
      <w:pPr>
        <w:pStyle w:val="Heading1"/>
        <w:numPr>
          <w:ilvl w:val="0"/>
          <w:numId w:val="1"/>
        </w:numPr>
        <w:tabs>
          <w:tab w:val="left" w:pos="449"/>
        </w:tabs>
        <w:spacing w:after="240"/>
        <w:ind w:right="728"/>
        <w:jc w:val="both"/>
        <w:rPr>
          <w:rFonts w:ascii="Times New Roman" w:hAnsi="Times New Roman"/>
          <w:w w:val="90"/>
        </w:rPr>
      </w:pPr>
      <w:r>
        <w:rPr>
          <w:rFonts w:ascii="Times New Roman" w:hAnsi="Times New Roman"/>
          <w:color w:val="00004C"/>
          <w:spacing w:val="-2"/>
        </w:rPr>
        <w:t>Metode Penelitian</w:t>
      </w:r>
    </w:p>
    <w:p w14:paraId="14253050" w14:textId="77777777" w:rsidR="00405803" w:rsidRPr="00FD0C00" w:rsidRDefault="00405803" w:rsidP="00405803">
      <w:pPr>
        <w:pStyle w:val="Heading2"/>
        <w:numPr>
          <w:ilvl w:val="1"/>
          <w:numId w:val="1"/>
        </w:numPr>
        <w:tabs>
          <w:tab w:val="left" w:pos="603"/>
        </w:tabs>
        <w:spacing w:before="265"/>
        <w:rPr>
          <w:rFonts w:ascii="Times New Roman" w:hAnsi="Times New Roman"/>
          <w:w w:val="90"/>
        </w:rPr>
      </w:pPr>
      <w:r>
        <w:rPr>
          <w:rFonts w:ascii="Times New Roman" w:hAnsi="Times New Roman"/>
          <w:color w:val="00004C"/>
          <w:spacing w:val="-2"/>
        </w:rPr>
        <w:t>Alur Penelitian</w:t>
      </w:r>
    </w:p>
    <w:p w14:paraId="71BB2C26" w14:textId="33E570B1" w:rsidR="00405803" w:rsidRDefault="00DB728E" w:rsidP="00883C8F">
      <w:pPr>
        <w:pStyle w:val="Heading2"/>
        <w:tabs>
          <w:tab w:val="left" w:pos="0"/>
          <w:tab w:val="left" w:pos="603"/>
        </w:tabs>
        <w:spacing w:before="265"/>
        <w:ind w:hanging="460"/>
        <w:rPr>
          <w:rFonts w:ascii="Times New Roman" w:hAnsi="Times New Roman"/>
          <w:w w:val="90"/>
        </w:rPr>
      </w:pPr>
      <w:r>
        <w:rPr>
          <w:noProof/>
        </w:rPr>
        <w:drawing>
          <wp:inline distT="0" distB="0" distL="0" distR="0" wp14:anchorId="33C8B991" wp14:editId="0C389A3B">
            <wp:extent cx="5928360" cy="615315"/>
            <wp:effectExtent l="0" t="0" r="0" b="0"/>
            <wp:docPr id="2141234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615315"/>
                    </a:xfrm>
                    <a:prstGeom prst="rect">
                      <a:avLst/>
                    </a:prstGeom>
                    <a:noFill/>
                    <a:ln>
                      <a:noFill/>
                    </a:ln>
                  </pic:spPr>
                </pic:pic>
              </a:graphicData>
            </a:graphic>
          </wp:inline>
        </w:drawing>
      </w:r>
    </w:p>
    <w:p w14:paraId="3499ABC3" w14:textId="77777777" w:rsidR="00405803" w:rsidRDefault="00405803" w:rsidP="00405803">
      <w:pPr>
        <w:pStyle w:val="Heading2"/>
        <w:tabs>
          <w:tab w:val="left" w:pos="0"/>
          <w:tab w:val="left" w:pos="603"/>
          <w:tab w:val="left" w:pos="3060"/>
        </w:tabs>
        <w:spacing w:before="265"/>
        <w:ind w:left="0" w:firstLine="0"/>
        <w:rPr>
          <w:rFonts w:ascii="Times New Roman" w:hAnsi="Times New Roman"/>
          <w:b w:val="0"/>
          <w:bCs w:val="0"/>
          <w:w w:val="90"/>
        </w:rPr>
      </w:pPr>
      <w:r>
        <w:rPr>
          <w:rFonts w:ascii="Times New Roman" w:hAnsi="Times New Roman"/>
          <w:w w:val="90"/>
        </w:rPr>
        <w:tab/>
      </w:r>
      <w:r>
        <w:rPr>
          <w:rFonts w:ascii="Times New Roman" w:hAnsi="Times New Roman"/>
          <w:w w:val="90"/>
        </w:rPr>
        <w:tab/>
        <w:t xml:space="preserve">Gambar 1. </w:t>
      </w:r>
      <w:r>
        <w:rPr>
          <w:rFonts w:ascii="Times New Roman" w:hAnsi="Times New Roman"/>
          <w:b w:val="0"/>
          <w:bCs w:val="0"/>
          <w:w w:val="90"/>
        </w:rPr>
        <w:t>Alur Penelitian</w:t>
      </w:r>
    </w:p>
    <w:p w14:paraId="065F185B" w14:textId="1DF0C6B8" w:rsidR="00405803" w:rsidRPr="000C553E" w:rsidRDefault="000C553E" w:rsidP="000C553E">
      <w:pPr>
        <w:spacing w:after="240"/>
        <w:ind w:left="142" w:right="728"/>
        <w:jc w:val="both"/>
        <w:rPr>
          <w:rFonts w:ascii="Times New Roman" w:hAnsi="Times New Roman" w:cs="Times New Roman"/>
        </w:rPr>
      </w:pPr>
      <w:r>
        <w:rPr>
          <w:rFonts w:ascii="Times New Roman" w:hAnsi="Times New Roman" w:cs="Times New Roman"/>
        </w:rPr>
        <w:t xml:space="preserve">Gambar 1 </w:t>
      </w:r>
      <w:r w:rsidR="00007B30">
        <w:rPr>
          <w:rFonts w:ascii="Times New Roman" w:hAnsi="Times New Roman" w:cs="Times New Roman"/>
        </w:rPr>
        <w:t>me</w:t>
      </w:r>
      <w:r w:rsidR="00B72069">
        <w:rPr>
          <w:rFonts w:ascii="Times New Roman" w:hAnsi="Times New Roman" w:cs="Times New Roman"/>
        </w:rPr>
        <w:t>n</w:t>
      </w:r>
      <w:r w:rsidR="00007B30">
        <w:rPr>
          <w:rFonts w:ascii="Times New Roman" w:hAnsi="Times New Roman" w:cs="Times New Roman"/>
        </w:rPr>
        <w:t>unjukkan</w:t>
      </w:r>
      <w:r w:rsidR="00405803" w:rsidRPr="000C553E">
        <w:rPr>
          <w:rFonts w:ascii="Times New Roman" w:hAnsi="Times New Roman" w:cs="Times New Roman"/>
        </w:rPr>
        <w:t xml:space="preserve"> alur penelitian</w:t>
      </w:r>
      <w:r w:rsidR="00586917">
        <w:rPr>
          <w:rFonts w:ascii="Times New Roman" w:hAnsi="Times New Roman" w:cs="Times New Roman"/>
        </w:rPr>
        <w:t>. Secara umum, langkah-langkah penelitian ini adalah</w:t>
      </w:r>
      <w:r w:rsidR="00405803" w:rsidRPr="000C553E">
        <w:rPr>
          <w:rFonts w:ascii="Times New Roman" w:hAnsi="Times New Roman" w:cs="Times New Roman"/>
        </w:rPr>
        <w:t xml:space="preserve"> : </w:t>
      </w:r>
    </w:p>
    <w:p w14:paraId="09361D99" w14:textId="7E0515E6" w:rsidR="00405803" w:rsidRDefault="000F3190" w:rsidP="00405803">
      <w:pPr>
        <w:pStyle w:val="Heading2"/>
        <w:numPr>
          <w:ilvl w:val="0"/>
          <w:numId w:val="5"/>
        </w:numPr>
        <w:tabs>
          <w:tab w:val="left" w:pos="142"/>
          <w:tab w:val="left" w:pos="603"/>
          <w:tab w:val="left" w:pos="3060"/>
        </w:tabs>
        <w:ind w:left="720" w:right="728"/>
        <w:rPr>
          <w:rFonts w:ascii="Times New Roman" w:hAnsi="Times New Roman"/>
          <w:b w:val="0"/>
          <w:bCs w:val="0"/>
          <w:w w:val="90"/>
        </w:rPr>
      </w:pPr>
      <w:r>
        <w:rPr>
          <w:rFonts w:ascii="Times New Roman" w:hAnsi="Times New Roman"/>
          <w:b w:val="0"/>
          <w:bCs w:val="0"/>
          <w:w w:val="90"/>
        </w:rPr>
        <w:t xml:space="preserve">Pengambilan </w:t>
      </w:r>
      <w:r w:rsidR="00405803">
        <w:rPr>
          <w:rFonts w:ascii="Times New Roman" w:hAnsi="Times New Roman"/>
          <w:b w:val="0"/>
          <w:bCs w:val="0"/>
          <w:w w:val="90"/>
        </w:rPr>
        <w:t>Dataset</w:t>
      </w:r>
    </w:p>
    <w:p w14:paraId="7C1A3572" w14:textId="2B7F06F3" w:rsidR="00405803" w:rsidRPr="00705353" w:rsidRDefault="002175F0" w:rsidP="00D44AAA">
      <w:pPr>
        <w:pStyle w:val="Heading2"/>
        <w:tabs>
          <w:tab w:val="left" w:pos="142"/>
          <w:tab w:val="left" w:pos="603"/>
          <w:tab w:val="left" w:pos="3060"/>
        </w:tabs>
        <w:ind w:left="502" w:right="728" w:firstLine="38"/>
        <w:rPr>
          <w:rFonts w:ascii="Times New Roman" w:hAnsi="Times New Roman"/>
          <w:b w:val="0"/>
          <w:bCs w:val="0"/>
          <w:w w:val="90"/>
        </w:rPr>
      </w:pPr>
      <w:r>
        <w:rPr>
          <w:rFonts w:ascii="Times New Roman" w:hAnsi="Times New Roman" w:cs="Times New Roman"/>
          <w:b w:val="0"/>
          <w:bCs w:val="0"/>
        </w:rPr>
        <w:t>P</w:t>
      </w:r>
      <w:r w:rsidR="00405803" w:rsidRPr="00ED08F5">
        <w:rPr>
          <w:rFonts w:ascii="Times New Roman" w:hAnsi="Times New Roman" w:cs="Times New Roman"/>
          <w:b w:val="0"/>
          <w:bCs w:val="0"/>
        </w:rPr>
        <w:t>enelitian ini menggunakan gambar ekspresi wajah dengan 14.248</w:t>
      </w:r>
      <w:r w:rsidR="005539B2">
        <w:rPr>
          <w:rFonts w:ascii="Times New Roman" w:hAnsi="Times New Roman" w:cs="Times New Roman"/>
          <w:b w:val="0"/>
          <w:bCs w:val="0"/>
        </w:rPr>
        <w:t xml:space="preserve"> gamba</w:t>
      </w:r>
      <w:r w:rsidR="00A77E13">
        <w:rPr>
          <w:rFonts w:ascii="Times New Roman" w:hAnsi="Times New Roman" w:cs="Times New Roman"/>
          <w:b w:val="0"/>
          <w:bCs w:val="0"/>
        </w:rPr>
        <w:t>r</w:t>
      </w:r>
      <w:r w:rsidR="00CD78BA">
        <w:rPr>
          <w:rFonts w:ascii="Times New Roman" w:hAnsi="Times New Roman" w:cs="Times New Roman"/>
          <w:b w:val="0"/>
          <w:bCs w:val="0"/>
        </w:rPr>
        <w:t xml:space="preserve">, </w:t>
      </w:r>
      <w:r w:rsidR="00405803" w:rsidRPr="00ED08F5">
        <w:rPr>
          <w:rFonts w:ascii="Times New Roman" w:hAnsi="Times New Roman" w:cs="Times New Roman"/>
          <w:b w:val="0"/>
          <w:bCs w:val="0"/>
        </w:rPr>
        <w:t xml:space="preserve">terdiri dari 5 kelas didalamnya yaitu </w:t>
      </w:r>
      <w:r w:rsidR="00CD78BA" w:rsidRPr="00CD78BA">
        <w:rPr>
          <w:rFonts w:ascii="Times New Roman" w:hAnsi="Times New Roman" w:cs="Times New Roman"/>
          <w:b w:val="0"/>
          <w:bCs w:val="0"/>
          <w:i/>
          <w:iCs/>
        </w:rPr>
        <w:t>Angry</w:t>
      </w:r>
      <w:r w:rsidR="00CD78BA" w:rsidRPr="00CD78BA">
        <w:rPr>
          <w:rFonts w:ascii="Times New Roman" w:hAnsi="Times New Roman" w:cs="Times New Roman"/>
          <w:b w:val="0"/>
          <w:bCs w:val="0"/>
        </w:rPr>
        <w:t xml:space="preserve">, </w:t>
      </w:r>
      <w:r w:rsidR="00CD78BA" w:rsidRPr="00CD78BA">
        <w:rPr>
          <w:rFonts w:ascii="Times New Roman" w:hAnsi="Times New Roman" w:cs="Times New Roman"/>
          <w:b w:val="0"/>
          <w:bCs w:val="0"/>
          <w:i/>
          <w:iCs/>
        </w:rPr>
        <w:t>Happy</w:t>
      </w:r>
      <w:r w:rsidR="00CD78BA" w:rsidRPr="00CD78BA">
        <w:rPr>
          <w:rFonts w:ascii="Times New Roman" w:hAnsi="Times New Roman" w:cs="Times New Roman"/>
          <w:b w:val="0"/>
          <w:bCs w:val="0"/>
        </w:rPr>
        <w:t xml:space="preserve">, </w:t>
      </w:r>
      <w:r w:rsidR="00CD78BA" w:rsidRPr="00CD78BA">
        <w:rPr>
          <w:rFonts w:ascii="Times New Roman" w:hAnsi="Times New Roman" w:cs="Times New Roman"/>
          <w:b w:val="0"/>
          <w:bCs w:val="0"/>
          <w:i/>
          <w:iCs/>
        </w:rPr>
        <w:t>Neutral</w:t>
      </w:r>
      <w:r w:rsidR="00CD78BA" w:rsidRPr="00CD78BA">
        <w:rPr>
          <w:rFonts w:ascii="Times New Roman" w:hAnsi="Times New Roman" w:cs="Times New Roman"/>
          <w:b w:val="0"/>
          <w:bCs w:val="0"/>
        </w:rPr>
        <w:t xml:space="preserve">, </w:t>
      </w:r>
      <w:r w:rsidR="00CD78BA" w:rsidRPr="00CD78BA">
        <w:rPr>
          <w:rFonts w:ascii="Times New Roman" w:hAnsi="Times New Roman" w:cs="Times New Roman"/>
          <w:b w:val="0"/>
          <w:bCs w:val="0"/>
          <w:i/>
          <w:iCs/>
        </w:rPr>
        <w:t>Sad</w:t>
      </w:r>
      <w:r w:rsidR="00CD78BA" w:rsidRPr="00CD78BA">
        <w:rPr>
          <w:rFonts w:ascii="Times New Roman" w:hAnsi="Times New Roman" w:cs="Times New Roman"/>
          <w:b w:val="0"/>
          <w:bCs w:val="0"/>
        </w:rPr>
        <w:t xml:space="preserve">, dan </w:t>
      </w:r>
      <w:r w:rsidR="00CD78BA" w:rsidRPr="00CD78BA">
        <w:rPr>
          <w:rFonts w:ascii="Times New Roman" w:hAnsi="Times New Roman" w:cs="Times New Roman"/>
          <w:b w:val="0"/>
          <w:bCs w:val="0"/>
          <w:i/>
          <w:iCs/>
        </w:rPr>
        <w:t>Surprise</w:t>
      </w:r>
      <w:r w:rsidR="00405803">
        <w:rPr>
          <w:rFonts w:ascii="Times New Roman" w:hAnsi="Times New Roman" w:cs="Times New Roman"/>
          <w:b w:val="0"/>
          <w:bCs w:val="0"/>
        </w:rPr>
        <w:t xml:space="preserve">. </w:t>
      </w:r>
      <w:r w:rsidR="00405803" w:rsidRPr="004E6C0D">
        <w:rPr>
          <w:rFonts w:ascii="Times New Roman" w:hAnsi="Times New Roman" w:cs="Times New Roman"/>
          <w:b w:val="0"/>
          <w:bCs w:val="0"/>
        </w:rPr>
        <w:t>Pengumpulan dataset ekspresi wajah terdiri dari 5 kelas yaitu marah, sedih, senang, terkejut dan netral. Dataset diambil dari website Kaggle</w:t>
      </w:r>
      <w:r w:rsidR="00A77E13">
        <w:rPr>
          <w:rFonts w:ascii="Times New Roman" w:hAnsi="Times New Roman" w:cs="Times New Roman"/>
          <w:b w:val="0"/>
          <w:bCs w:val="0"/>
        </w:rPr>
        <w:t xml:space="preserve"> </w:t>
      </w:r>
      <w:r w:rsidR="00A77E13">
        <w:rPr>
          <w:rFonts w:ascii="Times New Roman" w:hAnsi="Times New Roman" w:cs="Times New Roman"/>
          <w:b w:val="0"/>
          <w:bCs w:val="0"/>
        </w:rPr>
        <w:fldChar w:fldCharType="begin"/>
      </w:r>
      <w:r w:rsidR="00A77E13">
        <w:rPr>
          <w:rFonts w:ascii="Times New Roman" w:hAnsi="Times New Roman" w:cs="Times New Roman"/>
          <w:b w:val="0"/>
          <w:bCs w:val="0"/>
        </w:rPr>
        <w:instrText xml:space="preserve"> ADDIN ZOTERO_ITEM CSL_CITATION {"citationID":"BxJiyQO7","properties":{"formattedCitation":"[13]","plainCitation":"[13]","noteIndex":0},"citationItems":[{"id":1733,"uris":["http://zotero.org/users/5263155/items/YCYZ6JBQ"],"itemData":{"id":1733,"type":"webpage","abstract":"Emotion Recognition Dataset","language":"en","title":"Facial Emotion Recognition Image Dataset","URL":"https://www.kaggle.com/datasets/sujaykapadnis/emotion-recognition-dataset","author":[{"family":"Kapadnis","given":"Sujay"}],"accessed":{"date-parts":[["2024",10,3]]},"issued":{"date-parts":[["2023"]]}}}],"schema":"https://github.com/citation-style-language/schema/raw/master/csl-citation.json"} </w:instrText>
      </w:r>
      <w:r w:rsidR="00A77E13">
        <w:rPr>
          <w:rFonts w:ascii="Times New Roman" w:hAnsi="Times New Roman" w:cs="Times New Roman"/>
          <w:b w:val="0"/>
          <w:bCs w:val="0"/>
        </w:rPr>
        <w:fldChar w:fldCharType="separate"/>
      </w:r>
      <w:r w:rsidR="00A77E13" w:rsidRPr="00A77E13">
        <w:rPr>
          <w:rFonts w:ascii="Times New Roman" w:hAnsi="Times New Roman" w:cs="Times New Roman"/>
        </w:rPr>
        <w:t>[13]</w:t>
      </w:r>
      <w:r w:rsidR="00A77E13">
        <w:rPr>
          <w:rFonts w:ascii="Times New Roman" w:hAnsi="Times New Roman" w:cs="Times New Roman"/>
          <w:b w:val="0"/>
          <w:bCs w:val="0"/>
        </w:rPr>
        <w:fldChar w:fldCharType="end"/>
      </w:r>
      <w:r w:rsidR="008F5CB8">
        <w:rPr>
          <w:rFonts w:ascii="Times New Roman" w:hAnsi="Times New Roman" w:cs="Times New Roman"/>
          <w:b w:val="0"/>
          <w:bCs w:val="0"/>
        </w:rPr>
        <w:t>.</w:t>
      </w:r>
      <w:r w:rsidR="00871647">
        <w:rPr>
          <w:rFonts w:ascii="Times New Roman" w:hAnsi="Times New Roman" w:cs="Times New Roman"/>
          <w:b w:val="0"/>
          <w:bCs w:val="0"/>
        </w:rPr>
        <w:t xml:space="preserve"> </w:t>
      </w:r>
      <w:r w:rsidR="00405803" w:rsidRPr="004E6C0D">
        <w:rPr>
          <w:rFonts w:ascii="Times New Roman" w:hAnsi="Times New Roman" w:cs="Times New Roman"/>
          <w:b w:val="0"/>
          <w:bCs w:val="0"/>
        </w:rPr>
        <w:t>Di</w:t>
      </w:r>
      <w:r w:rsidR="008F5CB8">
        <w:rPr>
          <w:rFonts w:ascii="Times New Roman" w:hAnsi="Times New Roman" w:cs="Times New Roman"/>
          <w:b w:val="0"/>
          <w:bCs w:val="0"/>
        </w:rPr>
        <w:t xml:space="preserve"> </w:t>
      </w:r>
      <w:r w:rsidR="00405803" w:rsidRPr="004E6C0D">
        <w:rPr>
          <w:rFonts w:ascii="Times New Roman" w:hAnsi="Times New Roman" w:cs="Times New Roman"/>
          <w:b w:val="0"/>
          <w:bCs w:val="0"/>
        </w:rPr>
        <w:t>dalam dataset tersebut terdapat 6 kelas tetapi yang digunakan hanya 5 kelas yaitu</w:t>
      </w:r>
      <w:r w:rsidR="00DB0A5A">
        <w:rPr>
          <w:rFonts w:ascii="Times New Roman" w:hAnsi="Times New Roman" w:cs="Times New Roman"/>
          <w:b w:val="0"/>
          <w:bCs w:val="0"/>
        </w:rPr>
        <w:t xml:space="preserve"> </w:t>
      </w:r>
      <w:r w:rsidR="00DB0A5A" w:rsidRPr="00CD78BA">
        <w:rPr>
          <w:rFonts w:ascii="Times New Roman" w:hAnsi="Times New Roman" w:cs="Times New Roman"/>
          <w:b w:val="0"/>
          <w:bCs w:val="0"/>
          <w:i/>
          <w:iCs/>
        </w:rPr>
        <w:t>Angry</w:t>
      </w:r>
      <w:r w:rsidR="00DB0A5A" w:rsidRPr="00CD78BA">
        <w:rPr>
          <w:rFonts w:ascii="Times New Roman" w:hAnsi="Times New Roman" w:cs="Times New Roman"/>
          <w:b w:val="0"/>
          <w:bCs w:val="0"/>
        </w:rPr>
        <w:t xml:space="preserve">, </w:t>
      </w:r>
      <w:r w:rsidR="00DB0A5A" w:rsidRPr="00CD78BA">
        <w:rPr>
          <w:rFonts w:ascii="Times New Roman" w:hAnsi="Times New Roman" w:cs="Times New Roman"/>
          <w:b w:val="0"/>
          <w:bCs w:val="0"/>
          <w:i/>
          <w:iCs/>
        </w:rPr>
        <w:t>Happy</w:t>
      </w:r>
      <w:r w:rsidR="00DB0A5A" w:rsidRPr="00CD78BA">
        <w:rPr>
          <w:rFonts w:ascii="Times New Roman" w:hAnsi="Times New Roman" w:cs="Times New Roman"/>
          <w:b w:val="0"/>
          <w:bCs w:val="0"/>
        </w:rPr>
        <w:t xml:space="preserve">, </w:t>
      </w:r>
      <w:r w:rsidR="00DB0A5A" w:rsidRPr="00CD78BA">
        <w:rPr>
          <w:rFonts w:ascii="Times New Roman" w:hAnsi="Times New Roman" w:cs="Times New Roman"/>
          <w:b w:val="0"/>
          <w:bCs w:val="0"/>
          <w:i/>
          <w:iCs/>
        </w:rPr>
        <w:t>Neutral</w:t>
      </w:r>
      <w:r w:rsidR="00DB0A5A" w:rsidRPr="00CD78BA">
        <w:rPr>
          <w:rFonts w:ascii="Times New Roman" w:hAnsi="Times New Roman" w:cs="Times New Roman"/>
          <w:b w:val="0"/>
          <w:bCs w:val="0"/>
        </w:rPr>
        <w:t xml:space="preserve">, </w:t>
      </w:r>
      <w:r w:rsidR="00DB0A5A" w:rsidRPr="00CD78BA">
        <w:rPr>
          <w:rFonts w:ascii="Times New Roman" w:hAnsi="Times New Roman" w:cs="Times New Roman"/>
          <w:b w:val="0"/>
          <w:bCs w:val="0"/>
          <w:i/>
          <w:iCs/>
        </w:rPr>
        <w:t>Sad</w:t>
      </w:r>
      <w:r w:rsidR="00DB0A5A" w:rsidRPr="00CD78BA">
        <w:rPr>
          <w:rFonts w:ascii="Times New Roman" w:hAnsi="Times New Roman" w:cs="Times New Roman"/>
          <w:b w:val="0"/>
          <w:bCs w:val="0"/>
        </w:rPr>
        <w:t xml:space="preserve">, dan </w:t>
      </w:r>
      <w:r w:rsidR="00DB0A5A" w:rsidRPr="00CD78BA">
        <w:rPr>
          <w:rFonts w:ascii="Times New Roman" w:hAnsi="Times New Roman" w:cs="Times New Roman"/>
          <w:b w:val="0"/>
          <w:bCs w:val="0"/>
          <w:i/>
          <w:iCs/>
        </w:rPr>
        <w:t>Surprise</w:t>
      </w:r>
      <w:r w:rsidR="00DB0A5A">
        <w:rPr>
          <w:rFonts w:ascii="Times New Roman" w:hAnsi="Times New Roman" w:cs="Times New Roman"/>
          <w:b w:val="0"/>
          <w:bCs w:val="0"/>
        </w:rPr>
        <w:t xml:space="preserve">, </w:t>
      </w:r>
      <w:r w:rsidR="00405803" w:rsidRPr="004E6C0D">
        <w:rPr>
          <w:rFonts w:ascii="Times New Roman" w:hAnsi="Times New Roman" w:cs="Times New Roman"/>
          <w:b w:val="0"/>
          <w:bCs w:val="0"/>
        </w:rPr>
        <w:t xml:space="preserve"> </w:t>
      </w:r>
      <w:r w:rsidR="00DB0A5A">
        <w:rPr>
          <w:rFonts w:ascii="Times New Roman" w:hAnsi="Times New Roman" w:cs="Times New Roman"/>
          <w:b w:val="0"/>
          <w:bCs w:val="0"/>
        </w:rPr>
        <w:t xml:space="preserve">karena kelas </w:t>
      </w:r>
      <w:r w:rsidR="00705353">
        <w:rPr>
          <w:rFonts w:ascii="Times New Roman" w:hAnsi="Times New Roman" w:cs="Times New Roman"/>
          <w:b w:val="0"/>
          <w:bCs w:val="0"/>
          <w:i/>
          <w:iCs/>
        </w:rPr>
        <w:t xml:space="preserve">Ahegao </w:t>
      </w:r>
      <w:r w:rsidR="00705353">
        <w:rPr>
          <w:rFonts w:ascii="Times New Roman" w:hAnsi="Times New Roman" w:cs="Times New Roman"/>
          <w:b w:val="0"/>
          <w:bCs w:val="0"/>
        </w:rPr>
        <w:t xml:space="preserve">merupakan ekspresi wajah </w:t>
      </w:r>
      <w:r w:rsidR="008C53C9">
        <w:rPr>
          <w:rFonts w:ascii="Times New Roman" w:hAnsi="Times New Roman" w:cs="Times New Roman"/>
          <w:b w:val="0"/>
          <w:bCs w:val="0"/>
        </w:rPr>
        <w:t>yang menggambarkan pornografi.</w:t>
      </w:r>
    </w:p>
    <w:p w14:paraId="14813F77" w14:textId="77777777" w:rsidR="00405803" w:rsidRDefault="00405803" w:rsidP="00405803">
      <w:pPr>
        <w:pStyle w:val="Heading2"/>
        <w:numPr>
          <w:ilvl w:val="0"/>
          <w:numId w:val="5"/>
        </w:numPr>
        <w:tabs>
          <w:tab w:val="left" w:pos="142"/>
          <w:tab w:val="left" w:pos="603"/>
          <w:tab w:val="left" w:pos="3060"/>
        </w:tabs>
        <w:ind w:left="720" w:right="728"/>
        <w:rPr>
          <w:rFonts w:ascii="Times New Roman" w:hAnsi="Times New Roman" w:cs="Times New Roman"/>
          <w:b w:val="0"/>
          <w:bCs w:val="0"/>
          <w:i/>
          <w:iCs/>
          <w:w w:val="90"/>
        </w:rPr>
      </w:pPr>
      <w:r w:rsidRPr="008D7D18">
        <w:rPr>
          <w:rFonts w:ascii="Times New Roman" w:hAnsi="Times New Roman" w:cs="Times New Roman"/>
          <w:b w:val="0"/>
          <w:bCs w:val="0"/>
          <w:i/>
          <w:iCs/>
          <w:w w:val="90"/>
        </w:rPr>
        <w:t>Preprocessing</w:t>
      </w:r>
    </w:p>
    <w:p w14:paraId="3D6C852F" w14:textId="28740DA9" w:rsidR="00405803" w:rsidRDefault="00A54C27" w:rsidP="000E6304">
      <w:pPr>
        <w:pStyle w:val="Heading2"/>
        <w:tabs>
          <w:tab w:val="left" w:pos="142"/>
          <w:tab w:val="left" w:pos="603"/>
          <w:tab w:val="left" w:pos="3060"/>
        </w:tabs>
        <w:ind w:left="502" w:right="728" w:hanging="76"/>
        <w:rPr>
          <w:rFonts w:ascii="Times New Roman" w:hAnsi="Times New Roman" w:cs="Times New Roman"/>
          <w:b w:val="0"/>
          <w:bCs w:val="0"/>
        </w:rPr>
      </w:pPr>
      <w:r>
        <w:rPr>
          <w:rFonts w:ascii="Times New Roman" w:hAnsi="Times New Roman" w:cs="Times New Roman"/>
          <w:b w:val="0"/>
          <w:bCs w:val="0"/>
        </w:rPr>
        <w:tab/>
      </w:r>
      <w:r w:rsidR="00F761E0">
        <w:rPr>
          <w:rFonts w:ascii="Times New Roman" w:hAnsi="Times New Roman" w:cs="Times New Roman"/>
          <w:b w:val="0"/>
          <w:bCs w:val="0"/>
        </w:rPr>
        <w:t xml:space="preserve">Tahapan </w:t>
      </w:r>
      <w:r w:rsidR="00F761E0" w:rsidRPr="00F761E0">
        <w:rPr>
          <w:rFonts w:ascii="Times New Roman" w:hAnsi="Times New Roman" w:cs="Times New Roman"/>
          <w:b w:val="0"/>
          <w:bCs w:val="0"/>
          <w:i/>
          <w:iCs/>
        </w:rPr>
        <w:t>preprocessing</w:t>
      </w:r>
      <w:r w:rsidR="00F761E0">
        <w:rPr>
          <w:rFonts w:ascii="Times New Roman" w:hAnsi="Times New Roman" w:cs="Times New Roman"/>
          <w:b w:val="0"/>
          <w:bCs w:val="0"/>
        </w:rPr>
        <w:t xml:space="preserve"> meliputi normalisasi piksel, aumentasi data, pengubahan ukuran gambar, dan pengisian area kosong akibat augmentasi. Langkah awal, </w:t>
      </w:r>
      <w:r w:rsidR="00FA0B0E" w:rsidRPr="00121C89">
        <w:rPr>
          <w:rFonts w:ascii="Times New Roman" w:hAnsi="Times New Roman" w:cs="Times New Roman"/>
          <w:b w:val="0"/>
          <w:bCs w:val="0"/>
        </w:rPr>
        <w:t>no</w:t>
      </w:r>
      <w:r w:rsidR="00F761E0">
        <w:rPr>
          <w:rFonts w:ascii="Times New Roman" w:hAnsi="Times New Roman" w:cs="Times New Roman"/>
          <w:b w:val="0"/>
          <w:bCs w:val="0"/>
        </w:rPr>
        <w:t>r</w:t>
      </w:r>
      <w:r w:rsidR="00FA0B0E" w:rsidRPr="00121C89">
        <w:rPr>
          <w:rFonts w:ascii="Times New Roman" w:hAnsi="Times New Roman" w:cs="Times New Roman"/>
          <w:b w:val="0"/>
          <w:bCs w:val="0"/>
        </w:rPr>
        <w:t xml:space="preserve">malisasi pixel ke rentang [0,1] atau </w:t>
      </w:r>
      <w:r w:rsidR="00FA0B0E" w:rsidRPr="008F5CB8">
        <w:rPr>
          <w:rFonts w:ascii="Times New Roman" w:hAnsi="Times New Roman" w:cs="Times New Roman"/>
          <w:b w:val="0"/>
          <w:bCs w:val="0"/>
          <w:i/>
          <w:iCs/>
        </w:rPr>
        <w:t>rescale</w:t>
      </w:r>
      <w:r w:rsidR="00FA0B0E" w:rsidRPr="00121C89">
        <w:rPr>
          <w:rFonts w:ascii="Times New Roman" w:hAnsi="Times New Roman" w:cs="Times New Roman"/>
          <w:b w:val="0"/>
          <w:bCs w:val="0"/>
        </w:rPr>
        <w:t xml:space="preserve"> dengan nilai sebesar 1/255</w:t>
      </w:r>
      <w:r w:rsidR="00FA0B0E">
        <w:rPr>
          <w:b w:val="0"/>
          <w:bCs w:val="0"/>
        </w:rPr>
        <w:t xml:space="preserve">, </w:t>
      </w:r>
      <w:r w:rsidR="00FA0B0E" w:rsidRPr="00A4386E">
        <w:rPr>
          <w:rFonts w:ascii="Times New Roman" w:hAnsi="Times New Roman" w:cs="Times New Roman"/>
          <w:b w:val="0"/>
          <w:bCs w:val="0"/>
        </w:rPr>
        <w:t>yang bertujuan untuk menyelaraskan skala nilai pixel,</w:t>
      </w:r>
      <w:r w:rsidR="00FA0B0E">
        <w:rPr>
          <w:rFonts w:ascii="Times New Roman" w:hAnsi="Times New Roman" w:cs="Times New Roman"/>
          <w:b w:val="0"/>
          <w:bCs w:val="0"/>
        </w:rPr>
        <w:t xml:space="preserve"> untuk </w:t>
      </w:r>
      <w:r w:rsidR="00FA0B0E" w:rsidRPr="00A4386E">
        <w:rPr>
          <w:rFonts w:ascii="Times New Roman" w:hAnsi="Times New Roman" w:cs="Times New Roman"/>
          <w:b w:val="0"/>
          <w:bCs w:val="0"/>
        </w:rPr>
        <w:t xml:space="preserve"> mempermudah proses optimasi model</w:t>
      </w:r>
      <w:r w:rsidR="00FA0B0E" w:rsidRPr="00A4386E">
        <w:rPr>
          <w:b w:val="0"/>
          <w:bCs w:val="0"/>
        </w:rPr>
        <w:t>.</w:t>
      </w:r>
      <w:r w:rsidR="00FA0B0E">
        <w:rPr>
          <w:b w:val="0"/>
          <w:bCs w:val="0"/>
        </w:rPr>
        <w:t xml:space="preserve"> </w:t>
      </w:r>
      <w:r w:rsidR="001478CF">
        <w:rPr>
          <w:b w:val="0"/>
          <w:bCs w:val="0"/>
        </w:rPr>
        <w:t>P</w:t>
      </w:r>
      <w:r w:rsidR="00A77E13">
        <w:rPr>
          <w:rFonts w:ascii="Times New Roman" w:hAnsi="Times New Roman" w:cs="Times New Roman"/>
          <w:b w:val="0"/>
          <w:bCs w:val="0"/>
        </w:rPr>
        <w:t xml:space="preserve">roses augmentasi </w:t>
      </w:r>
      <w:r w:rsidR="001478CF">
        <w:rPr>
          <w:rFonts w:ascii="Times New Roman" w:hAnsi="Times New Roman" w:cs="Times New Roman"/>
          <w:b w:val="0"/>
          <w:bCs w:val="0"/>
        </w:rPr>
        <w:t xml:space="preserve">dilakukan </w:t>
      </w:r>
      <w:r w:rsidR="00A77E13">
        <w:rPr>
          <w:rFonts w:ascii="Times New Roman" w:hAnsi="Times New Roman" w:cs="Times New Roman"/>
          <w:b w:val="0"/>
          <w:bCs w:val="0"/>
        </w:rPr>
        <w:t xml:space="preserve">dengan </w:t>
      </w:r>
      <w:r w:rsidR="00FA0B0E" w:rsidRPr="008661E0">
        <w:rPr>
          <w:rFonts w:ascii="Times New Roman" w:hAnsi="Times New Roman" w:cs="Times New Roman"/>
          <w:b w:val="0"/>
          <w:bCs w:val="0"/>
        </w:rPr>
        <w:t>rotasi acak pada gambar hingga ±20 derajat untuk mensimulasikan variasi orientasi wajah yang umum terjadi dalam data nyata.</w:t>
      </w:r>
      <w:r w:rsidR="00FA0B0E">
        <w:rPr>
          <w:rFonts w:ascii="Times New Roman" w:hAnsi="Times New Roman" w:cs="Times New Roman"/>
          <w:b w:val="0"/>
          <w:bCs w:val="0"/>
        </w:rPr>
        <w:t xml:space="preserve"> Kemudian terdapat p</w:t>
      </w:r>
      <w:r w:rsidR="00FA0B0E" w:rsidRPr="00566CB8">
        <w:rPr>
          <w:rFonts w:ascii="Times New Roman" w:hAnsi="Times New Roman" w:cs="Times New Roman"/>
          <w:b w:val="0"/>
          <w:bCs w:val="0"/>
        </w:rPr>
        <w:t>ergeseran gambar secara horizontal hingga 20% dari lebar gambar dan secara vertikal hingga 20% dari tinggi gambar dipilih untuk menangani variasi posisi wajah dalam bingkai gambar.</w:t>
      </w:r>
      <w:r w:rsidR="00FA0B0E">
        <w:rPr>
          <w:rFonts w:ascii="Times New Roman" w:hAnsi="Times New Roman" w:cs="Times New Roman"/>
          <w:b w:val="0"/>
          <w:bCs w:val="0"/>
          <w:lang w:val="en-ID"/>
        </w:rPr>
        <w:t xml:space="preserve"> Dan yang </w:t>
      </w:r>
      <w:proofErr w:type="spellStart"/>
      <w:r w:rsidR="00FA0B0E">
        <w:rPr>
          <w:rFonts w:ascii="Times New Roman" w:hAnsi="Times New Roman" w:cs="Times New Roman"/>
          <w:b w:val="0"/>
          <w:bCs w:val="0"/>
          <w:lang w:val="en-ID"/>
        </w:rPr>
        <w:t>terakhir</w:t>
      </w:r>
      <w:proofErr w:type="spellEnd"/>
      <w:r w:rsidR="00FA0B0E">
        <w:rPr>
          <w:rFonts w:ascii="Times New Roman" w:hAnsi="Times New Roman" w:cs="Times New Roman"/>
          <w:b w:val="0"/>
          <w:bCs w:val="0"/>
          <w:lang w:val="en-ID"/>
        </w:rPr>
        <w:t xml:space="preserve"> </w:t>
      </w:r>
      <w:r w:rsidR="00FA0B0E" w:rsidRPr="006274F2">
        <w:rPr>
          <w:rFonts w:ascii="Times New Roman" w:hAnsi="Times New Roman" w:cs="Times New Roman"/>
          <w:b w:val="0"/>
          <w:bCs w:val="0"/>
        </w:rPr>
        <w:t xml:space="preserve">pembesaran atau pengecilan gambar hingga 20% dari ukuran aslinya </w:t>
      </w:r>
      <w:r w:rsidR="00FA0B0E">
        <w:rPr>
          <w:rFonts w:ascii="Times New Roman" w:hAnsi="Times New Roman" w:cs="Times New Roman"/>
          <w:b w:val="0"/>
          <w:bCs w:val="0"/>
        </w:rPr>
        <w:t xml:space="preserve">yang </w:t>
      </w:r>
      <w:r w:rsidR="00FA0B0E" w:rsidRPr="006274F2">
        <w:rPr>
          <w:rFonts w:ascii="Times New Roman" w:hAnsi="Times New Roman" w:cs="Times New Roman"/>
          <w:b w:val="0"/>
          <w:bCs w:val="0"/>
        </w:rPr>
        <w:t>digunakan untuk mensimulasikan variasi skala yang sering terjadi akibat jarak kamera dengan subjek.</w:t>
      </w:r>
      <w:r w:rsidR="00F761E0">
        <w:rPr>
          <w:rFonts w:ascii="Times New Roman" w:hAnsi="Times New Roman" w:cs="Times New Roman"/>
          <w:b w:val="0"/>
          <w:bCs w:val="0"/>
        </w:rPr>
        <w:t xml:space="preserve"> </w:t>
      </w:r>
      <w:r w:rsidR="009A45D7">
        <w:rPr>
          <w:rFonts w:ascii="Times New Roman" w:hAnsi="Times New Roman" w:cs="Times New Roman"/>
          <w:b w:val="0"/>
          <w:bCs w:val="0"/>
        </w:rPr>
        <w:t xml:space="preserve">Tahapan </w:t>
      </w:r>
      <w:r w:rsidR="00405803" w:rsidRPr="00A54C27">
        <w:rPr>
          <w:rFonts w:ascii="Times New Roman" w:hAnsi="Times New Roman" w:cs="Times New Roman"/>
          <w:b w:val="0"/>
          <w:bCs w:val="0"/>
          <w:i/>
          <w:iCs/>
        </w:rPr>
        <w:t>preprocessing</w:t>
      </w:r>
      <w:r w:rsidR="00405803" w:rsidRPr="00A54C27">
        <w:rPr>
          <w:rFonts w:ascii="Times New Roman" w:hAnsi="Times New Roman" w:cs="Times New Roman"/>
          <w:b w:val="0"/>
          <w:bCs w:val="0"/>
        </w:rPr>
        <w:t xml:space="preserve"> </w:t>
      </w:r>
      <w:r w:rsidR="00F761E0">
        <w:rPr>
          <w:rFonts w:ascii="Times New Roman" w:hAnsi="Times New Roman" w:cs="Times New Roman"/>
          <w:b w:val="0"/>
          <w:bCs w:val="0"/>
        </w:rPr>
        <w:t xml:space="preserve">selanjutnya adalah </w:t>
      </w:r>
      <w:r w:rsidR="00405803" w:rsidRPr="00A54C27">
        <w:rPr>
          <w:rFonts w:ascii="Times New Roman" w:hAnsi="Times New Roman" w:cs="Times New Roman"/>
          <w:b w:val="0"/>
          <w:bCs w:val="0"/>
        </w:rPr>
        <w:t>mengubah ukuran gambar se</w:t>
      </w:r>
      <w:r w:rsidR="00405803" w:rsidRPr="00121C89">
        <w:rPr>
          <w:rFonts w:ascii="Times New Roman" w:hAnsi="Times New Roman" w:cs="Times New Roman"/>
          <w:b w:val="0"/>
          <w:bCs w:val="0"/>
        </w:rPr>
        <w:t>tiap dataset menjadi 224×224</w:t>
      </w:r>
      <w:r w:rsidR="007B42E8">
        <w:rPr>
          <w:rFonts w:ascii="Times New Roman" w:hAnsi="Times New Roman" w:cs="Times New Roman"/>
          <w:b w:val="0"/>
          <w:bCs w:val="0"/>
        </w:rPr>
        <w:t xml:space="preserve">, </w:t>
      </w:r>
      <w:proofErr w:type="spellStart"/>
      <w:r w:rsidR="007B42E8">
        <w:rPr>
          <w:rFonts w:ascii="Times New Roman" w:hAnsi="Times New Roman" w:cs="Times New Roman"/>
          <w:b w:val="0"/>
          <w:bCs w:val="0"/>
          <w:lang w:val="en-ID"/>
        </w:rPr>
        <w:t>g</w:t>
      </w:r>
      <w:r w:rsidR="007B42E8" w:rsidRPr="00A54C27">
        <w:rPr>
          <w:rFonts w:ascii="Times New Roman" w:hAnsi="Times New Roman" w:cs="Times New Roman"/>
          <w:b w:val="0"/>
          <w:bCs w:val="0"/>
          <w:lang w:val="en-ID"/>
        </w:rPr>
        <w:t>ambar</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dicerminkan</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secara</w:t>
      </w:r>
      <w:proofErr w:type="spellEnd"/>
      <w:r w:rsidR="007B42E8" w:rsidRPr="00A54C27">
        <w:rPr>
          <w:rFonts w:ascii="Times New Roman" w:hAnsi="Times New Roman" w:cs="Times New Roman"/>
          <w:b w:val="0"/>
          <w:bCs w:val="0"/>
          <w:lang w:val="en-ID"/>
        </w:rPr>
        <w:t xml:space="preserve"> horizontal dan </w:t>
      </w:r>
      <w:proofErr w:type="spellStart"/>
      <w:r w:rsidR="007B42E8">
        <w:rPr>
          <w:rFonts w:ascii="Times New Roman" w:hAnsi="Times New Roman" w:cs="Times New Roman"/>
          <w:b w:val="0"/>
          <w:bCs w:val="0"/>
          <w:lang w:val="en-ID"/>
        </w:rPr>
        <w:t>k</w:t>
      </w:r>
      <w:r w:rsidR="007B42E8" w:rsidRPr="00A54C27">
        <w:rPr>
          <w:rFonts w:ascii="Times New Roman" w:hAnsi="Times New Roman" w:cs="Times New Roman"/>
          <w:b w:val="0"/>
          <w:bCs w:val="0"/>
          <w:lang w:val="en-ID"/>
        </w:rPr>
        <w:t>etika</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augmentasi</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seperti</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rotasi</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atau</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pergeseran</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menghasilkan</w:t>
      </w:r>
      <w:proofErr w:type="spellEnd"/>
      <w:r w:rsidR="007B42E8" w:rsidRPr="00A54C27">
        <w:rPr>
          <w:rFonts w:ascii="Times New Roman" w:hAnsi="Times New Roman" w:cs="Times New Roman"/>
          <w:b w:val="0"/>
          <w:bCs w:val="0"/>
          <w:lang w:val="en-ID"/>
        </w:rPr>
        <w:t xml:space="preserve"> area </w:t>
      </w:r>
      <w:proofErr w:type="spellStart"/>
      <w:r w:rsidR="007B42E8" w:rsidRPr="00A54C27">
        <w:rPr>
          <w:rFonts w:ascii="Times New Roman" w:hAnsi="Times New Roman" w:cs="Times New Roman"/>
          <w:b w:val="0"/>
          <w:bCs w:val="0"/>
          <w:lang w:val="en-ID"/>
        </w:rPr>
        <w:t>kosong</w:t>
      </w:r>
      <w:proofErr w:type="spellEnd"/>
      <w:r w:rsidR="007B42E8" w:rsidRPr="00A54C27">
        <w:rPr>
          <w:rFonts w:ascii="Times New Roman" w:hAnsi="Times New Roman" w:cs="Times New Roman"/>
          <w:b w:val="0"/>
          <w:bCs w:val="0"/>
          <w:lang w:val="en-ID"/>
        </w:rPr>
        <w:t xml:space="preserve"> di </w:t>
      </w:r>
      <w:proofErr w:type="spellStart"/>
      <w:r w:rsidR="007B42E8" w:rsidRPr="00A54C27">
        <w:rPr>
          <w:rFonts w:ascii="Times New Roman" w:hAnsi="Times New Roman" w:cs="Times New Roman"/>
          <w:b w:val="0"/>
          <w:bCs w:val="0"/>
          <w:lang w:val="en-ID"/>
        </w:rPr>
        <w:t>luar</w:t>
      </w:r>
      <w:proofErr w:type="spellEnd"/>
      <w:r w:rsidR="007B42E8" w:rsidRPr="00A54C27">
        <w:rPr>
          <w:rFonts w:ascii="Times New Roman" w:hAnsi="Times New Roman" w:cs="Times New Roman"/>
          <w:b w:val="0"/>
          <w:bCs w:val="0"/>
          <w:lang w:val="en-ID"/>
        </w:rPr>
        <w:t xml:space="preserve"> batas </w:t>
      </w:r>
      <w:proofErr w:type="spellStart"/>
      <w:r w:rsidR="007B42E8" w:rsidRPr="00A54C27">
        <w:rPr>
          <w:rFonts w:ascii="Times New Roman" w:hAnsi="Times New Roman" w:cs="Times New Roman"/>
          <w:b w:val="0"/>
          <w:bCs w:val="0"/>
          <w:lang w:val="en-ID"/>
        </w:rPr>
        <w:t>gambar</w:t>
      </w:r>
      <w:proofErr w:type="spellEnd"/>
      <w:r w:rsidR="007B42E8" w:rsidRPr="00A54C27">
        <w:rPr>
          <w:rFonts w:ascii="Times New Roman" w:hAnsi="Times New Roman" w:cs="Times New Roman"/>
          <w:b w:val="0"/>
          <w:bCs w:val="0"/>
          <w:lang w:val="en-ID"/>
        </w:rPr>
        <w:t xml:space="preserve">, area </w:t>
      </w:r>
      <w:proofErr w:type="spellStart"/>
      <w:r w:rsidR="007B42E8" w:rsidRPr="00A54C27">
        <w:rPr>
          <w:rFonts w:ascii="Times New Roman" w:hAnsi="Times New Roman" w:cs="Times New Roman"/>
          <w:b w:val="0"/>
          <w:bCs w:val="0"/>
          <w:lang w:val="en-ID"/>
        </w:rPr>
        <w:t>tersebut</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diisi</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dengan</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warna</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piksel</w:t>
      </w:r>
      <w:proofErr w:type="spellEnd"/>
      <w:r w:rsidR="007B42E8" w:rsidRPr="00A54C27">
        <w:rPr>
          <w:rFonts w:ascii="Times New Roman" w:hAnsi="Times New Roman" w:cs="Times New Roman"/>
          <w:b w:val="0"/>
          <w:bCs w:val="0"/>
          <w:lang w:val="en-ID"/>
        </w:rPr>
        <w:t xml:space="preserve"> </w:t>
      </w:r>
      <w:proofErr w:type="spellStart"/>
      <w:r w:rsidR="007B42E8" w:rsidRPr="00A54C27">
        <w:rPr>
          <w:rFonts w:ascii="Times New Roman" w:hAnsi="Times New Roman" w:cs="Times New Roman"/>
          <w:b w:val="0"/>
          <w:bCs w:val="0"/>
          <w:lang w:val="en-ID"/>
        </w:rPr>
        <w:t>terdekat</w:t>
      </w:r>
      <w:proofErr w:type="spellEnd"/>
      <w:r w:rsidR="007B42E8" w:rsidRPr="00A54C27">
        <w:rPr>
          <w:rFonts w:ascii="Times New Roman" w:hAnsi="Times New Roman" w:cs="Times New Roman"/>
          <w:b w:val="0"/>
          <w:bCs w:val="0"/>
          <w:lang w:val="en-ID"/>
        </w:rPr>
        <w:t>.</w:t>
      </w:r>
    </w:p>
    <w:p w14:paraId="073E2475" w14:textId="5704704C" w:rsidR="00405803" w:rsidRDefault="00405803" w:rsidP="00405803">
      <w:pPr>
        <w:pStyle w:val="Heading2"/>
        <w:numPr>
          <w:ilvl w:val="0"/>
          <w:numId w:val="5"/>
        </w:numPr>
        <w:tabs>
          <w:tab w:val="left" w:pos="142"/>
          <w:tab w:val="left" w:pos="603"/>
          <w:tab w:val="left" w:pos="3060"/>
        </w:tabs>
        <w:ind w:left="720" w:right="728"/>
        <w:rPr>
          <w:rFonts w:ascii="Times New Roman" w:hAnsi="Times New Roman" w:cs="Times New Roman"/>
          <w:b w:val="0"/>
          <w:bCs w:val="0"/>
          <w:w w:val="90"/>
        </w:rPr>
      </w:pPr>
      <w:r w:rsidRPr="00417D0C">
        <w:rPr>
          <w:rFonts w:ascii="Times New Roman" w:hAnsi="Times New Roman" w:cs="Times New Roman"/>
          <w:b w:val="0"/>
          <w:bCs w:val="0"/>
          <w:i/>
          <w:iCs/>
          <w:w w:val="90"/>
        </w:rPr>
        <w:t>Split</w:t>
      </w:r>
      <w:r>
        <w:rPr>
          <w:rFonts w:ascii="Times New Roman" w:hAnsi="Times New Roman" w:cs="Times New Roman"/>
          <w:b w:val="0"/>
          <w:bCs w:val="0"/>
          <w:w w:val="90"/>
        </w:rPr>
        <w:t xml:space="preserve"> data/ Pembagian Dataset</w:t>
      </w:r>
    </w:p>
    <w:p w14:paraId="760961CF" w14:textId="5240DCA9" w:rsidR="00405803" w:rsidRDefault="00405803" w:rsidP="00405803">
      <w:pPr>
        <w:pStyle w:val="Heading2"/>
        <w:tabs>
          <w:tab w:val="left" w:pos="142"/>
          <w:tab w:val="left" w:pos="603"/>
          <w:tab w:val="left" w:pos="3060"/>
        </w:tabs>
        <w:ind w:left="502" w:right="728" w:firstLine="0"/>
        <w:rPr>
          <w:rFonts w:ascii="Times New Roman" w:hAnsi="Times New Roman" w:cs="Times New Roman"/>
          <w:b w:val="0"/>
          <w:bCs w:val="0"/>
        </w:rPr>
      </w:pPr>
      <w:r w:rsidRPr="00B324A3">
        <w:rPr>
          <w:rFonts w:ascii="Times New Roman" w:hAnsi="Times New Roman" w:cs="Times New Roman"/>
          <w:b w:val="0"/>
          <w:bCs w:val="0"/>
        </w:rPr>
        <w:t xml:space="preserve">Setelah dilakukan </w:t>
      </w:r>
      <w:r w:rsidRPr="00017EBE">
        <w:rPr>
          <w:rFonts w:ascii="Times New Roman" w:hAnsi="Times New Roman" w:cs="Times New Roman"/>
          <w:b w:val="0"/>
          <w:bCs w:val="0"/>
          <w:i/>
          <w:iCs/>
        </w:rPr>
        <w:t>preprocessing</w:t>
      </w:r>
      <w:r w:rsidRPr="00B324A3">
        <w:rPr>
          <w:rFonts w:ascii="Times New Roman" w:hAnsi="Times New Roman" w:cs="Times New Roman"/>
          <w:b w:val="0"/>
          <w:bCs w:val="0"/>
        </w:rPr>
        <w:t xml:space="preserve"> dan augmentasi data maka data akan dibagi menjadi 2 yaitu data </w:t>
      </w:r>
      <w:r w:rsidRPr="00017EBE">
        <w:rPr>
          <w:rFonts w:ascii="Times New Roman" w:hAnsi="Times New Roman" w:cs="Times New Roman"/>
          <w:b w:val="0"/>
          <w:bCs w:val="0"/>
          <w:i/>
          <w:iCs/>
        </w:rPr>
        <w:t>training</w:t>
      </w:r>
      <w:r w:rsidRPr="00B324A3">
        <w:rPr>
          <w:rFonts w:ascii="Times New Roman" w:hAnsi="Times New Roman" w:cs="Times New Roman"/>
          <w:b w:val="0"/>
          <w:bCs w:val="0"/>
        </w:rPr>
        <w:t xml:space="preserve"> dan data </w:t>
      </w:r>
      <w:r w:rsidRPr="00017EBE">
        <w:rPr>
          <w:rFonts w:ascii="Times New Roman" w:hAnsi="Times New Roman" w:cs="Times New Roman"/>
          <w:b w:val="0"/>
          <w:bCs w:val="0"/>
          <w:i/>
          <w:iCs/>
        </w:rPr>
        <w:t>validation</w:t>
      </w:r>
      <w:r w:rsidRPr="00B324A3">
        <w:rPr>
          <w:rFonts w:ascii="Times New Roman" w:hAnsi="Times New Roman" w:cs="Times New Roman"/>
          <w:b w:val="0"/>
          <w:bCs w:val="0"/>
        </w:rPr>
        <w:t xml:space="preserve">. Proses pembagian dataset 80% untuk </w:t>
      </w:r>
      <w:r>
        <w:rPr>
          <w:rFonts w:ascii="Times New Roman" w:hAnsi="Times New Roman" w:cs="Times New Roman"/>
          <w:b w:val="0"/>
          <w:bCs w:val="0"/>
          <w:i/>
          <w:iCs/>
        </w:rPr>
        <w:t>t</w:t>
      </w:r>
      <w:r w:rsidRPr="00017EBE">
        <w:rPr>
          <w:rFonts w:ascii="Times New Roman" w:hAnsi="Times New Roman" w:cs="Times New Roman"/>
          <w:b w:val="0"/>
          <w:bCs w:val="0"/>
          <w:i/>
          <w:iCs/>
        </w:rPr>
        <w:t>raining</w:t>
      </w:r>
      <w:r w:rsidRPr="00B324A3">
        <w:rPr>
          <w:rFonts w:ascii="Times New Roman" w:hAnsi="Times New Roman" w:cs="Times New Roman"/>
          <w:b w:val="0"/>
          <w:bCs w:val="0"/>
        </w:rPr>
        <w:t xml:space="preserve"> dan 20% untuk validasi</w:t>
      </w:r>
      <w:r w:rsidRPr="003A57B9">
        <w:rPr>
          <w:rFonts w:ascii="Times New Roman" w:hAnsi="Times New Roman" w:cs="Times New Roman"/>
          <w:b w:val="0"/>
          <w:bCs w:val="0"/>
        </w:rPr>
        <w:t xml:space="preserve">. Dataset yang diamabil berjumlah 14.248 dataset dengan 11.401 untuk </w:t>
      </w:r>
      <w:r w:rsidRPr="00017EBE">
        <w:rPr>
          <w:rFonts w:ascii="Times New Roman" w:hAnsi="Times New Roman" w:cs="Times New Roman"/>
          <w:b w:val="0"/>
          <w:bCs w:val="0"/>
          <w:i/>
          <w:iCs/>
        </w:rPr>
        <w:t>training</w:t>
      </w:r>
      <w:r w:rsidRPr="003A57B9">
        <w:rPr>
          <w:rFonts w:ascii="Times New Roman" w:hAnsi="Times New Roman" w:cs="Times New Roman"/>
          <w:b w:val="0"/>
          <w:bCs w:val="0"/>
        </w:rPr>
        <w:t xml:space="preserve"> dan 2.847 untuk </w:t>
      </w:r>
      <w:r w:rsidRPr="00017EBE">
        <w:rPr>
          <w:rFonts w:ascii="Times New Roman" w:hAnsi="Times New Roman" w:cs="Times New Roman"/>
          <w:b w:val="0"/>
          <w:bCs w:val="0"/>
          <w:i/>
          <w:iCs/>
        </w:rPr>
        <w:t>validation</w:t>
      </w:r>
      <w:r w:rsidRPr="003A57B9">
        <w:rPr>
          <w:rFonts w:ascii="Times New Roman" w:hAnsi="Times New Roman" w:cs="Times New Roman"/>
          <w:b w:val="0"/>
          <w:bCs w:val="0"/>
        </w:rPr>
        <w:t xml:space="preserve"> sedangkan untuk memprediksi gambar baru diambil gambar ekspresi wajah dari google untuk memprediksi gambar</w:t>
      </w:r>
      <w:r>
        <w:rPr>
          <w:b w:val="0"/>
          <w:bCs w:val="0"/>
        </w:rPr>
        <w:t>.</w:t>
      </w:r>
    </w:p>
    <w:p w14:paraId="60FA4313" w14:textId="77777777" w:rsidR="00405803" w:rsidRDefault="00405803" w:rsidP="00405803">
      <w:pPr>
        <w:pStyle w:val="Heading2"/>
        <w:numPr>
          <w:ilvl w:val="0"/>
          <w:numId w:val="5"/>
        </w:numPr>
        <w:tabs>
          <w:tab w:val="left" w:pos="142"/>
          <w:tab w:val="left" w:pos="603"/>
          <w:tab w:val="left" w:pos="3060"/>
        </w:tabs>
        <w:ind w:left="720" w:right="728"/>
        <w:rPr>
          <w:rFonts w:ascii="Times New Roman" w:hAnsi="Times New Roman" w:cs="Times New Roman"/>
          <w:b w:val="0"/>
          <w:bCs w:val="0"/>
          <w:w w:val="90"/>
        </w:rPr>
      </w:pPr>
      <w:r>
        <w:rPr>
          <w:rFonts w:ascii="Times New Roman" w:hAnsi="Times New Roman" w:cs="Times New Roman"/>
          <w:b w:val="0"/>
          <w:bCs w:val="0"/>
          <w:w w:val="90"/>
        </w:rPr>
        <w:t>Klasifikasi</w:t>
      </w:r>
    </w:p>
    <w:p w14:paraId="7BEC19EC" w14:textId="77777777" w:rsidR="00405803" w:rsidRDefault="00405803" w:rsidP="00405803">
      <w:pPr>
        <w:pStyle w:val="Heading2"/>
        <w:tabs>
          <w:tab w:val="left" w:pos="142"/>
          <w:tab w:val="left" w:pos="603"/>
          <w:tab w:val="left" w:pos="3060"/>
        </w:tabs>
        <w:ind w:left="502" w:right="728" w:firstLine="0"/>
        <w:rPr>
          <w:rFonts w:ascii="Times New Roman" w:hAnsi="Times New Roman" w:cs="Times New Roman"/>
          <w:b w:val="0"/>
          <w:bCs w:val="0"/>
        </w:rPr>
      </w:pPr>
      <w:r>
        <w:rPr>
          <w:rFonts w:ascii="Times New Roman" w:hAnsi="Times New Roman" w:cs="Times New Roman"/>
          <w:b w:val="0"/>
          <w:bCs w:val="0"/>
        </w:rPr>
        <w:t>D</w:t>
      </w:r>
      <w:r w:rsidRPr="00864122">
        <w:rPr>
          <w:rFonts w:ascii="Times New Roman" w:hAnsi="Times New Roman" w:cs="Times New Roman"/>
          <w:b w:val="0"/>
          <w:bCs w:val="0"/>
        </w:rPr>
        <w:t xml:space="preserve">ataset yang sudah bersih kemudian dilatih menggunakan 3 model arsitektur CNN yaitu </w:t>
      </w:r>
      <w:r w:rsidRPr="00562D7C">
        <w:rPr>
          <w:rFonts w:ascii="Times New Roman" w:hAnsi="Times New Roman" w:cs="Times New Roman"/>
          <w:b w:val="0"/>
          <w:bCs w:val="0"/>
          <w:i/>
          <w:iCs/>
        </w:rPr>
        <w:t>ResNet50V2, InceptionV3,</w:t>
      </w:r>
      <w:r w:rsidRPr="00562D7C">
        <w:rPr>
          <w:rFonts w:ascii="Times New Roman" w:hAnsi="Times New Roman" w:cs="Times New Roman"/>
          <w:b w:val="0"/>
          <w:bCs w:val="0"/>
        </w:rPr>
        <w:t xml:space="preserve"> dan</w:t>
      </w:r>
      <w:r w:rsidRPr="00562D7C">
        <w:rPr>
          <w:rFonts w:ascii="Times New Roman" w:hAnsi="Times New Roman" w:cs="Times New Roman"/>
          <w:b w:val="0"/>
          <w:bCs w:val="0"/>
          <w:i/>
          <w:iCs/>
        </w:rPr>
        <w:t xml:space="preserve"> DenseNet121</w:t>
      </w:r>
      <w:r>
        <w:rPr>
          <w:rFonts w:ascii="Times New Roman" w:hAnsi="Times New Roman" w:cs="Times New Roman"/>
          <w:b w:val="0"/>
          <w:bCs w:val="0"/>
        </w:rPr>
        <w:t xml:space="preserve"> agar dapat mengklasifikasikan gambar dengan baik.</w:t>
      </w:r>
    </w:p>
    <w:p w14:paraId="2BAB73C3" w14:textId="77777777" w:rsidR="00405803" w:rsidRPr="00BD69F9" w:rsidRDefault="00405803" w:rsidP="00405803">
      <w:pPr>
        <w:pStyle w:val="Heading2"/>
        <w:numPr>
          <w:ilvl w:val="0"/>
          <w:numId w:val="5"/>
        </w:numPr>
        <w:tabs>
          <w:tab w:val="left" w:pos="142"/>
          <w:tab w:val="left" w:pos="603"/>
          <w:tab w:val="left" w:pos="3060"/>
        </w:tabs>
        <w:ind w:left="720" w:right="728"/>
        <w:rPr>
          <w:rFonts w:ascii="Times New Roman" w:hAnsi="Times New Roman" w:cs="Times New Roman"/>
          <w:b w:val="0"/>
          <w:bCs w:val="0"/>
          <w:w w:val="90"/>
        </w:rPr>
      </w:pPr>
      <w:r>
        <w:rPr>
          <w:rFonts w:ascii="Times New Roman" w:hAnsi="Times New Roman" w:cs="Times New Roman"/>
          <w:b w:val="0"/>
          <w:bCs w:val="0"/>
        </w:rPr>
        <w:t>Hasil Klasifikasi</w:t>
      </w:r>
    </w:p>
    <w:p w14:paraId="6B84D196" w14:textId="77777777" w:rsidR="00405803" w:rsidRDefault="00405803" w:rsidP="00405803">
      <w:pPr>
        <w:pStyle w:val="Heading2"/>
        <w:tabs>
          <w:tab w:val="left" w:pos="142"/>
          <w:tab w:val="left" w:pos="603"/>
          <w:tab w:val="left" w:pos="3060"/>
        </w:tabs>
        <w:ind w:left="502" w:right="728" w:firstLine="0"/>
        <w:rPr>
          <w:rFonts w:ascii="Times New Roman" w:hAnsi="Times New Roman" w:cs="Times New Roman"/>
          <w:b w:val="0"/>
          <w:bCs w:val="0"/>
        </w:rPr>
      </w:pPr>
      <w:r w:rsidRPr="00204A03">
        <w:rPr>
          <w:rFonts w:ascii="Times New Roman" w:hAnsi="Times New Roman" w:cs="Times New Roman"/>
          <w:b w:val="0"/>
          <w:bCs w:val="0"/>
        </w:rPr>
        <w:t>Hasil pelatihan dari ketiga model ini akan dievaluasi dan dibandingkan berdasarkan akurasi pelatihan serta akurasi validasi.</w:t>
      </w:r>
    </w:p>
    <w:p w14:paraId="616947D9" w14:textId="77777777" w:rsidR="00405803" w:rsidRPr="00204A03" w:rsidRDefault="00405803" w:rsidP="00405803">
      <w:pPr>
        <w:pStyle w:val="Heading2"/>
        <w:tabs>
          <w:tab w:val="left" w:pos="142"/>
          <w:tab w:val="left" w:pos="603"/>
          <w:tab w:val="left" w:pos="3060"/>
        </w:tabs>
        <w:ind w:left="502" w:right="728" w:firstLine="0"/>
        <w:rPr>
          <w:rFonts w:ascii="Times New Roman" w:hAnsi="Times New Roman" w:cs="Times New Roman"/>
          <w:b w:val="0"/>
          <w:bCs w:val="0"/>
          <w:w w:val="90"/>
        </w:rPr>
      </w:pPr>
    </w:p>
    <w:p w14:paraId="1EF64074" w14:textId="0D7590E7" w:rsidR="00405803" w:rsidRPr="00323CD3" w:rsidRDefault="00405803" w:rsidP="00405803">
      <w:pPr>
        <w:pStyle w:val="Heading2"/>
        <w:numPr>
          <w:ilvl w:val="1"/>
          <w:numId w:val="1"/>
        </w:numPr>
        <w:tabs>
          <w:tab w:val="left" w:pos="603"/>
        </w:tabs>
        <w:spacing w:after="240"/>
        <w:rPr>
          <w:rFonts w:ascii="Times New Roman" w:hAnsi="Times New Roman"/>
          <w:w w:val="85"/>
        </w:rPr>
      </w:pPr>
      <w:r w:rsidRPr="008325CF">
        <w:rPr>
          <w:rFonts w:ascii="Times New Roman" w:hAnsi="Times New Roman"/>
          <w:i/>
          <w:iCs/>
          <w:color w:val="00004C"/>
          <w:spacing w:val="-2"/>
        </w:rPr>
        <w:t>Convolutional Neur</w:t>
      </w:r>
      <w:r w:rsidR="00CB41CF">
        <w:rPr>
          <w:rFonts w:ascii="Times New Roman" w:hAnsi="Times New Roman"/>
          <w:i/>
          <w:iCs/>
          <w:color w:val="00004C"/>
          <w:spacing w:val="-2"/>
        </w:rPr>
        <w:t>a</w:t>
      </w:r>
      <w:r w:rsidRPr="008325CF">
        <w:rPr>
          <w:rFonts w:ascii="Times New Roman" w:hAnsi="Times New Roman"/>
          <w:i/>
          <w:iCs/>
          <w:color w:val="00004C"/>
          <w:spacing w:val="-2"/>
        </w:rPr>
        <w:t>l Network</w:t>
      </w:r>
      <w:r>
        <w:rPr>
          <w:rFonts w:ascii="Times New Roman" w:hAnsi="Times New Roman"/>
          <w:color w:val="00004C"/>
          <w:spacing w:val="-2"/>
        </w:rPr>
        <w:t xml:space="preserve"> (CNN)</w:t>
      </w:r>
    </w:p>
    <w:p w14:paraId="681355D7" w14:textId="3B44007B" w:rsidR="00405803" w:rsidRPr="00A82277" w:rsidRDefault="00405803" w:rsidP="00405803">
      <w:pPr>
        <w:pStyle w:val="Heading2"/>
        <w:tabs>
          <w:tab w:val="left" w:pos="603"/>
        </w:tabs>
        <w:spacing w:after="240"/>
        <w:ind w:left="106" w:right="728" w:firstLine="0"/>
        <w:rPr>
          <w:rFonts w:ascii="Times New Roman" w:hAnsi="Times New Roman" w:cs="Times New Roman"/>
          <w:b w:val="0"/>
          <w:bCs w:val="0"/>
          <w:i/>
          <w:iCs/>
        </w:rPr>
      </w:pPr>
      <w:r w:rsidRPr="00323CD3">
        <w:rPr>
          <w:rFonts w:ascii="Times New Roman" w:hAnsi="Times New Roman" w:cs="Times New Roman"/>
          <w:b w:val="0"/>
          <w:bCs w:val="0"/>
          <w:i/>
          <w:iCs/>
        </w:rPr>
        <w:t>Convolutional Neural Network</w:t>
      </w:r>
      <w:r w:rsidRPr="00323CD3">
        <w:rPr>
          <w:rFonts w:ascii="Times New Roman" w:hAnsi="Times New Roman" w:cs="Times New Roman"/>
          <w:b w:val="0"/>
          <w:bCs w:val="0"/>
        </w:rPr>
        <w:t xml:space="preserve"> (CNN) adalah jenis jaringan saraf tiruan yang dikembangkan untuk mengolah data berstruktur </w:t>
      </w:r>
      <w:r w:rsidR="00BD1185">
        <w:rPr>
          <w:rFonts w:ascii="Times New Roman" w:hAnsi="Times New Roman" w:cs="Times New Roman"/>
          <w:b w:val="0"/>
          <w:bCs w:val="0"/>
        </w:rPr>
        <w:t>jaringan</w:t>
      </w:r>
      <w:r w:rsidRPr="00323CD3">
        <w:rPr>
          <w:rFonts w:ascii="Times New Roman" w:hAnsi="Times New Roman" w:cs="Times New Roman"/>
          <w:b w:val="0"/>
          <w:bCs w:val="0"/>
        </w:rPr>
        <w:t xml:space="preserve"> dua dimensi, seperti gambar. CNN merupakan salah satu metode dalam pembelajaran mendalam (</w:t>
      </w:r>
      <w:r w:rsidRPr="001E6056">
        <w:rPr>
          <w:rFonts w:ascii="Times New Roman" w:hAnsi="Times New Roman" w:cs="Times New Roman"/>
          <w:b w:val="0"/>
          <w:bCs w:val="0"/>
          <w:i/>
          <w:iCs/>
        </w:rPr>
        <w:t>deep learning</w:t>
      </w:r>
      <w:r w:rsidRPr="00323CD3">
        <w:rPr>
          <w:rFonts w:ascii="Times New Roman" w:hAnsi="Times New Roman" w:cs="Times New Roman"/>
          <w:b w:val="0"/>
          <w:bCs w:val="0"/>
        </w:rPr>
        <w:t xml:space="preserve">) yang dikembangkan berdasarkan </w:t>
      </w:r>
      <w:r w:rsidRPr="00AF2128">
        <w:rPr>
          <w:rFonts w:ascii="Times New Roman" w:hAnsi="Times New Roman" w:cs="Times New Roman"/>
          <w:b w:val="0"/>
          <w:bCs w:val="0"/>
          <w:i/>
          <w:iCs/>
        </w:rPr>
        <w:t>multilayer perceptron</w:t>
      </w:r>
      <w:r w:rsidRPr="00323CD3">
        <w:rPr>
          <w:rFonts w:ascii="Times New Roman" w:hAnsi="Times New Roman" w:cs="Times New Roman"/>
          <w:b w:val="0"/>
          <w:bCs w:val="0"/>
        </w:rPr>
        <w:t xml:space="preserve"> (MLP). CNN bekerja dengan cara mengekstraksi fitur-fitur penting dari gambar secara otomatis melalui lapisan-lapisan konvolusi yang menangkap pola visual, seperti tepi, tekstur, dan bentuk objek.</w:t>
      </w:r>
      <w:r>
        <w:rPr>
          <w:rFonts w:ascii="Times New Roman" w:hAnsi="Times New Roman" w:cs="Times New Roman"/>
          <w:b w:val="0"/>
          <w:bCs w:val="0"/>
        </w:rPr>
        <w:t xml:space="preserve"> Didalam CNN terdiri dari beberapa lapisan utama yaitu </w:t>
      </w:r>
      <w:r w:rsidRPr="00A82277">
        <w:rPr>
          <w:rFonts w:ascii="Times New Roman" w:hAnsi="Times New Roman" w:cs="Times New Roman"/>
          <w:b w:val="0"/>
          <w:bCs w:val="0"/>
          <w:i/>
          <w:iCs/>
        </w:rPr>
        <w:t xml:space="preserve">convolutional layer, activation layer, polling layer, fully connected layer, </w:t>
      </w:r>
      <w:r w:rsidRPr="002151CC">
        <w:rPr>
          <w:rFonts w:ascii="Times New Roman" w:hAnsi="Times New Roman" w:cs="Times New Roman"/>
          <w:b w:val="0"/>
          <w:bCs w:val="0"/>
        </w:rPr>
        <w:t>dan</w:t>
      </w:r>
      <w:r w:rsidRPr="00A82277">
        <w:rPr>
          <w:rFonts w:ascii="Times New Roman" w:hAnsi="Times New Roman" w:cs="Times New Roman"/>
          <w:b w:val="0"/>
          <w:bCs w:val="0"/>
          <w:i/>
          <w:iCs/>
        </w:rPr>
        <w:t xml:space="preserve"> dropout layer.</w:t>
      </w:r>
    </w:p>
    <w:p w14:paraId="120CA01D" w14:textId="77777777" w:rsidR="00405803" w:rsidRPr="00C301F5" w:rsidRDefault="00405803" w:rsidP="00405803">
      <w:pPr>
        <w:pStyle w:val="Heading2"/>
        <w:numPr>
          <w:ilvl w:val="1"/>
          <w:numId w:val="1"/>
        </w:numPr>
        <w:tabs>
          <w:tab w:val="left" w:pos="603"/>
        </w:tabs>
        <w:spacing w:after="240"/>
        <w:rPr>
          <w:rFonts w:ascii="Times New Roman" w:hAnsi="Times New Roman"/>
          <w:w w:val="85"/>
        </w:rPr>
      </w:pPr>
      <w:r>
        <w:rPr>
          <w:rFonts w:ascii="Times New Roman" w:hAnsi="Times New Roman"/>
          <w:i/>
          <w:iCs/>
          <w:color w:val="00004C"/>
          <w:spacing w:val="-2"/>
        </w:rPr>
        <w:t>ResNet50V2</w:t>
      </w:r>
    </w:p>
    <w:p w14:paraId="19181361" w14:textId="77777777" w:rsidR="00D44AAA" w:rsidRDefault="00405803" w:rsidP="00D44AAA">
      <w:pPr>
        <w:pStyle w:val="ListParagraph"/>
        <w:ind w:left="106" w:right="728"/>
        <w:jc w:val="both"/>
        <w:rPr>
          <w:rFonts w:ascii="Times New Roman" w:hAnsi="Times New Roman" w:cs="Times New Roman"/>
        </w:rPr>
      </w:pPr>
      <w:r w:rsidRPr="001E3AA1">
        <w:rPr>
          <w:rFonts w:ascii="Times New Roman" w:hAnsi="Times New Roman" w:cs="Times New Roman"/>
          <w:i/>
          <w:iCs/>
        </w:rPr>
        <w:t>ResNet50V2</w:t>
      </w:r>
      <w:r w:rsidRPr="00C301F5">
        <w:rPr>
          <w:rFonts w:ascii="Times New Roman" w:hAnsi="Times New Roman" w:cs="Times New Roman"/>
        </w:rPr>
        <w:t xml:space="preserve"> adalah arsitektur jaringan saraf konvolusional yang merupakan versi kedua dari model ResNet50, yang dirancang oleh tim Microsoft Research. ResNet (</w:t>
      </w:r>
      <w:r w:rsidRPr="001E3AA1">
        <w:rPr>
          <w:rFonts w:ascii="Times New Roman" w:hAnsi="Times New Roman" w:cs="Times New Roman"/>
          <w:i/>
          <w:iCs/>
        </w:rPr>
        <w:t>Residual Network</w:t>
      </w:r>
      <w:r w:rsidRPr="00C301F5">
        <w:rPr>
          <w:rFonts w:ascii="Times New Roman" w:hAnsi="Times New Roman" w:cs="Times New Roman"/>
        </w:rPr>
        <w:t xml:space="preserve">) adalah jaringan yang menggunakan blok residual, yang memudahkan pelatihan jaringan saraf dalam yang sangat dalam. </w:t>
      </w:r>
      <w:r w:rsidR="00BD6DAC" w:rsidRPr="00BD6DAC">
        <w:rPr>
          <w:rFonts w:ascii="Times New Roman" w:hAnsi="Times New Roman" w:cs="Times New Roman"/>
        </w:rPr>
        <w:t xml:space="preserve">Setelah melewati seluruh blok residual, output dari </w:t>
      </w:r>
      <w:r w:rsidR="00BD6DAC" w:rsidRPr="008F5CB8">
        <w:rPr>
          <w:rFonts w:ascii="Times New Roman" w:hAnsi="Times New Roman" w:cs="Times New Roman"/>
          <w:i/>
          <w:iCs/>
        </w:rPr>
        <w:t>convolutional layers</w:t>
      </w:r>
      <w:r w:rsidR="00BD6DAC" w:rsidRPr="00BD6DAC">
        <w:rPr>
          <w:rFonts w:ascii="Times New Roman" w:hAnsi="Times New Roman" w:cs="Times New Roman"/>
        </w:rPr>
        <w:t xml:space="preserve"> diratakan menggunakan </w:t>
      </w:r>
      <w:r w:rsidR="00BD6DAC" w:rsidRPr="005159FF">
        <w:rPr>
          <w:rFonts w:ascii="Times New Roman" w:hAnsi="Times New Roman" w:cs="Times New Roman"/>
          <w:i/>
          <w:iCs/>
        </w:rPr>
        <w:t>Global Average Pooling</w:t>
      </w:r>
      <w:r w:rsidR="00BD6DAC" w:rsidRPr="005159FF">
        <w:rPr>
          <w:rFonts w:ascii="Times New Roman" w:hAnsi="Times New Roman" w:cs="Times New Roman"/>
        </w:rPr>
        <w:t>,</w:t>
      </w:r>
      <w:r w:rsidR="00BD6DAC" w:rsidRPr="00BD6DAC">
        <w:rPr>
          <w:rFonts w:ascii="Times New Roman" w:hAnsi="Times New Roman" w:cs="Times New Roman"/>
        </w:rPr>
        <w:t xml:space="preserve"> yang kemudian diteruskan ke lapisan fully connected (fc) untuk menghasilkan prediksi akhir sesuai jumlah kelas. Dengan penerapan </w:t>
      </w:r>
      <w:r w:rsidR="00BD6DAC" w:rsidRPr="008F5CB8">
        <w:rPr>
          <w:rFonts w:ascii="Times New Roman" w:hAnsi="Times New Roman" w:cs="Times New Roman"/>
          <w:i/>
          <w:iCs/>
        </w:rPr>
        <w:t>pre-activation</w:t>
      </w:r>
      <w:r w:rsidR="00BD6DAC" w:rsidRPr="00BD6DAC">
        <w:rPr>
          <w:rFonts w:ascii="Times New Roman" w:hAnsi="Times New Roman" w:cs="Times New Roman"/>
        </w:rPr>
        <w:t xml:space="preserve"> dan </w:t>
      </w:r>
      <w:r w:rsidR="00BD6DAC" w:rsidRPr="005159FF">
        <w:rPr>
          <w:rFonts w:ascii="Times New Roman" w:hAnsi="Times New Roman" w:cs="Times New Roman"/>
          <w:i/>
          <w:iCs/>
        </w:rPr>
        <w:t>batch normalization</w:t>
      </w:r>
      <w:r w:rsidR="00BD6DAC" w:rsidRPr="00BD6DAC">
        <w:rPr>
          <w:rFonts w:ascii="Times New Roman" w:hAnsi="Times New Roman" w:cs="Times New Roman"/>
        </w:rPr>
        <w:t xml:space="preserve"> yang diperbaiki, arsitektur ResNet50V2 memberikan kinerja yang lebih stabil dan efisien dibandingkan dengan versi sebelumnya.</w:t>
      </w:r>
    </w:p>
    <w:p w14:paraId="559D45EF" w14:textId="739AEA36" w:rsidR="00405803" w:rsidRDefault="00405803" w:rsidP="00D44AAA">
      <w:pPr>
        <w:pStyle w:val="ListParagraph"/>
        <w:ind w:left="106" w:right="728"/>
        <w:jc w:val="center"/>
        <w:rPr>
          <w:rFonts w:ascii="Times New Roman" w:hAnsi="Times New Roman" w:cs="Times New Roman"/>
          <w:b/>
          <w:bCs/>
        </w:rPr>
      </w:pPr>
      <w:r w:rsidRPr="00F606DA">
        <w:rPr>
          <w:b/>
          <w:bCs/>
          <w:noProof/>
        </w:rPr>
        <w:drawing>
          <wp:inline distT="0" distB="0" distL="0" distR="0" wp14:anchorId="598C89EF" wp14:editId="0F88AF0B">
            <wp:extent cx="3451860" cy="1247059"/>
            <wp:effectExtent l="0" t="0" r="0" b="0"/>
            <wp:docPr id="2574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1552" name=""/>
                    <pic:cNvPicPr/>
                  </pic:nvPicPr>
                  <pic:blipFill>
                    <a:blip r:embed="rId16"/>
                    <a:stretch>
                      <a:fillRect/>
                    </a:stretch>
                  </pic:blipFill>
                  <pic:spPr>
                    <a:xfrm>
                      <a:off x="0" y="0"/>
                      <a:ext cx="3479965" cy="1257213"/>
                    </a:xfrm>
                    <a:prstGeom prst="rect">
                      <a:avLst/>
                    </a:prstGeom>
                  </pic:spPr>
                </pic:pic>
              </a:graphicData>
            </a:graphic>
          </wp:inline>
        </w:drawing>
      </w:r>
    </w:p>
    <w:p w14:paraId="0D90C69B" w14:textId="5B5BBD34" w:rsidR="00405803" w:rsidRDefault="00405803" w:rsidP="00D44AAA">
      <w:pPr>
        <w:ind w:right="728"/>
        <w:jc w:val="center"/>
        <w:rPr>
          <w:rFonts w:ascii="Times New Roman" w:hAnsi="Times New Roman" w:cs="Times New Roman"/>
        </w:rPr>
      </w:pPr>
      <w:r>
        <w:rPr>
          <w:rFonts w:ascii="Times New Roman" w:hAnsi="Times New Roman" w:cs="Times New Roman"/>
          <w:b/>
          <w:bCs/>
        </w:rPr>
        <w:t xml:space="preserve">Gambar 2. </w:t>
      </w:r>
      <w:r w:rsidRPr="001E3AA1">
        <w:rPr>
          <w:rFonts w:ascii="Times New Roman" w:hAnsi="Times New Roman" w:cs="Times New Roman"/>
        </w:rPr>
        <w:t>Arsitektur ResNet50V2</w:t>
      </w:r>
      <w:r w:rsidR="00554A8C">
        <w:rPr>
          <w:rFonts w:ascii="Times New Roman" w:hAnsi="Times New Roman" w:cs="Times New Roman"/>
        </w:rPr>
        <w:t xml:space="preserve"> </w:t>
      </w:r>
      <w:r w:rsidR="00C7064E">
        <w:rPr>
          <w:rFonts w:ascii="Times New Roman" w:hAnsi="Times New Roman" w:cs="Times New Roman"/>
        </w:rPr>
        <w:fldChar w:fldCharType="begin" w:fldLock="1"/>
      </w:r>
      <w:r w:rsidR="00A77E13">
        <w:rPr>
          <w:rFonts w:ascii="Times New Roman" w:hAnsi="Times New Roman" w:cs="Times New Roman"/>
        </w:rPr>
        <w:instrText xml:space="preserve"> ADDIN ZOTERO_ITEM CSL_CITATION {"citationID":"UgHj3utn","properties":{"formattedCitation":"[14]","plainCitation":"[14]","noteIndex":0},"citationItems":[{"id":"12OuBgAI/pfwTFGHO","uris":["http://www.mendeley.com/documents/?uuid=7b7d8223-758f-44f2-a376-1ac4dae5cd62"],"itemData":{"DOI":"10.30871/jaic.v7i1.5991","abstract":"Salah satu faktor gagal panen ialah serangan penyakit yang menyerang pada bagian daun pada tanaman. Solusi dari permasalahan ini yaitu dengan melakukan identifikasi dini penyakit tanaman pangan dengan memanfaatkan image classification dan deep learning menggunakan objek citra daun untuk mempercepat proses identifikasi penyakit pada daun tanaman pangan sehingga tidak mempengaruhi hasil produksi tanaman. Banyak penelitian yang sudah membuat penelitian memanfaatkan Image classification untuk klasifikasi penyakit tanaman berdasarkan citra daun menggunakan metode Transfer Learning. Namun pada penelitian terdahulu hanya menggunakan satu dua atau tiga arsitetur dan hanya mengunakan satu dataset saja untuk proses pengujian yang membuat tidak terlalu memberikan jawaban arsitektur mana yang mempunyai performa terbaik untuk membuat model klasifikasi penyakit berdasarkan citra daun tanaman. oleh karena itu diperlukan adanya perbandingan performa dari tiap model arsitektur untuk mengetahu arsitektur mana yang terbaik. Maka dari itu penelitian ini, peneliti akan melakukan eksperimen menggunakan lima arsitektur dan tiga dataset yang berbeda dengan enam sekenario pelatihan model dan selanjutnya kami melakukan anlisis perbandingan kinerja tiap sekenario pelatihan model. Hasilnya Penelitian ini dilakukan analisa hasil pelatihan dan pengujian yang sudah dilakukan arsitektur VGG 16 memiliki performa yang paling baik dibandingkan dengan arsitektur lainnya yang diujikan.","author":[{"dropping-particle":"","family":"Winanto","given":"Tawang Sahro","non-dropping-particle":"","parse-names":false,"suffix":""},{"dropping-particle":"","family":"Rozikin","given":"Chaerur","non-dropping-particle":"","parse-names":false,"suffix":""},{"dropping-particle":"","family":"Jamaludin","given":"Asep","non-dropping-particle":"","parse-names":false,"suffix":""}],"container-title":"Journal of Applied Informatics and Computing","id":"ITEM-1","issue":"1","issued":{"date-parts":[["2023"]]},"page":"68-81","title":"Analisa Performa Arsitektur Transfer Learning Untuk Mengindentifikasi Penyakit Daun Pada Tanaman Pangan","type":"article-journal","volume":"7"}}],"schema":"https://github.com/citation-style-language/schema/raw/master/csl-citation.json"} </w:instrText>
      </w:r>
      <w:r w:rsidR="00C7064E">
        <w:rPr>
          <w:rFonts w:ascii="Times New Roman" w:hAnsi="Times New Roman" w:cs="Times New Roman"/>
        </w:rPr>
        <w:fldChar w:fldCharType="separate"/>
      </w:r>
      <w:r w:rsidR="00A77E13" w:rsidRPr="00A77E13">
        <w:rPr>
          <w:rFonts w:ascii="Times New Roman" w:hAnsi="Times New Roman" w:cs="Times New Roman"/>
        </w:rPr>
        <w:t>[14]</w:t>
      </w:r>
      <w:r w:rsidR="00C7064E">
        <w:rPr>
          <w:rFonts w:ascii="Times New Roman" w:hAnsi="Times New Roman" w:cs="Times New Roman"/>
        </w:rPr>
        <w:fldChar w:fldCharType="end"/>
      </w:r>
    </w:p>
    <w:p w14:paraId="061FE78D" w14:textId="77777777" w:rsidR="00405803" w:rsidRDefault="00405803" w:rsidP="00405803">
      <w:pPr>
        <w:ind w:right="728"/>
        <w:rPr>
          <w:rFonts w:ascii="Times New Roman" w:hAnsi="Times New Roman" w:cs="Times New Roman"/>
          <w:b/>
          <w:bCs/>
        </w:rPr>
      </w:pPr>
    </w:p>
    <w:p w14:paraId="1102CB64" w14:textId="77777777" w:rsidR="00405803" w:rsidRPr="001E3AA1" w:rsidRDefault="00405803" w:rsidP="00405803">
      <w:pPr>
        <w:pStyle w:val="Heading2"/>
        <w:numPr>
          <w:ilvl w:val="1"/>
          <w:numId w:val="1"/>
        </w:numPr>
        <w:tabs>
          <w:tab w:val="left" w:pos="603"/>
        </w:tabs>
        <w:spacing w:after="240"/>
        <w:rPr>
          <w:rFonts w:ascii="Times New Roman" w:hAnsi="Times New Roman"/>
          <w:w w:val="85"/>
        </w:rPr>
      </w:pPr>
      <w:r>
        <w:rPr>
          <w:rFonts w:ascii="Times New Roman" w:hAnsi="Times New Roman"/>
          <w:i/>
          <w:iCs/>
          <w:color w:val="00004C"/>
          <w:spacing w:val="-2"/>
        </w:rPr>
        <w:t>InceptionV3</w:t>
      </w:r>
    </w:p>
    <w:p w14:paraId="33417387" w14:textId="3951AB3A" w:rsidR="00405803" w:rsidRPr="001E3AA1" w:rsidRDefault="00405803" w:rsidP="00405803">
      <w:pPr>
        <w:pStyle w:val="ListParagraph"/>
        <w:ind w:left="106" w:right="728"/>
        <w:jc w:val="both"/>
        <w:rPr>
          <w:rFonts w:ascii="Times New Roman" w:hAnsi="Times New Roman" w:cs="Times New Roman"/>
          <w:b/>
          <w:bCs/>
        </w:rPr>
      </w:pPr>
      <w:r w:rsidRPr="001E3AA1">
        <w:rPr>
          <w:rFonts w:ascii="Times New Roman" w:hAnsi="Times New Roman" w:cs="Times New Roman"/>
          <w:i/>
          <w:iCs/>
        </w:rPr>
        <w:t xml:space="preserve">InceptionV3 </w:t>
      </w:r>
      <w:r w:rsidRPr="001E3AA1">
        <w:rPr>
          <w:rFonts w:ascii="Times New Roman" w:hAnsi="Times New Roman" w:cs="Times New Roman"/>
        </w:rPr>
        <w:t>adalah arsitektur jaringan saraf konvolusi mendalam yang dirancang untuk pengenalan gambar dengan efisiensi tinggi</w:t>
      </w:r>
      <w:r w:rsidR="00D07ED4">
        <w:rPr>
          <w:rFonts w:ascii="Times New Roman" w:hAnsi="Times New Roman" w:cs="Times New Roman"/>
          <w:color w:val="FF0000"/>
        </w:rPr>
        <w:t>.</w:t>
      </w:r>
      <w:r w:rsidRPr="00DB3999">
        <w:rPr>
          <w:rFonts w:ascii="Times New Roman" w:hAnsi="Times New Roman" w:cs="Times New Roman"/>
          <w:color w:val="FF0000"/>
        </w:rPr>
        <w:t xml:space="preserve"> </w:t>
      </w:r>
      <w:r w:rsidRPr="001E3AA1">
        <w:rPr>
          <w:rFonts w:ascii="Times New Roman" w:hAnsi="Times New Roman" w:cs="Times New Roman"/>
          <w:i/>
          <w:iCs/>
        </w:rPr>
        <w:t>Inception</w:t>
      </w:r>
      <w:r w:rsidRPr="001E3AA1">
        <w:rPr>
          <w:rFonts w:ascii="Times New Roman" w:hAnsi="Times New Roman" w:cs="Times New Roman"/>
        </w:rPr>
        <w:t xml:space="preserve">V3 dibangun berdasarkan versi arsitektur Inception sebelumnya dan menggabungkan berbagai penyempurnaan, sehingga lebih efisien dan efektif dalam komputasi dengan kinerja tinggi. </w:t>
      </w:r>
    </w:p>
    <w:p w14:paraId="70F9BE5C" w14:textId="77777777" w:rsidR="00405803" w:rsidRPr="001E3AA1" w:rsidRDefault="00405803" w:rsidP="00405803">
      <w:pPr>
        <w:pStyle w:val="Heading2"/>
        <w:tabs>
          <w:tab w:val="left" w:pos="0"/>
          <w:tab w:val="left" w:pos="603"/>
        </w:tabs>
        <w:spacing w:after="240"/>
        <w:ind w:firstLine="0"/>
        <w:rPr>
          <w:rFonts w:ascii="Times New Roman" w:hAnsi="Times New Roman"/>
          <w:b w:val="0"/>
          <w:bCs w:val="0"/>
          <w:w w:val="85"/>
        </w:rPr>
      </w:pPr>
    </w:p>
    <w:p w14:paraId="3808B1BB" w14:textId="77777777" w:rsidR="00405803" w:rsidRPr="001E3AA1" w:rsidRDefault="00405803" w:rsidP="00D44AAA">
      <w:pPr>
        <w:ind w:left="720" w:right="728"/>
        <w:jc w:val="center"/>
        <w:rPr>
          <w:rFonts w:ascii="Times New Roman" w:hAnsi="Times New Roman" w:cs="Times New Roman"/>
        </w:rPr>
      </w:pPr>
      <w:r>
        <w:rPr>
          <w:noProof/>
        </w:rPr>
        <w:drawing>
          <wp:inline distT="0" distB="0" distL="0" distR="0" wp14:anchorId="7D83D34E" wp14:editId="41F28B9D">
            <wp:extent cx="3462528" cy="1536387"/>
            <wp:effectExtent l="0" t="0" r="5080" b="6985"/>
            <wp:docPr id="92323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8658" cy="1547981"/>
                    </a:xfrm>
                    <a:prstGeom prst="rect">
                      <a:avLst/>
                    </a:prstGeom>
                    <a:noFill/>
                    <a:ln>
                      <a:noFill/>
                    </a:ln>
                  </pic:spPr>
                </pic:pic>
              </a:graphicData>
            </a:graphic>
          </wp:inline>
        </w:drawing>
      </w:r>
    </w:p>
    <w:p w14:paraId="40971266" w14:textId="7269DA35" w:rsidR="00405803" w:rsidRPr="001E3AA1" w:rsidRDefault="00405803" w:rsidP="00D44AAA">
      <w:pPr>
        <w:spacing w:after="240"/>
        <w:ind w:right="728"/>
        <w:jc w:val="center"/>
        <w:rPr>
          <w:rFonts w:ascii="Times New Roman" w:hAnsi="Times New Roman" w:cs="Times New Roman"/>
        </w:rPr>
      </w:pPr>
      <w:r>
        <w:rPr>
          <w:rFonts w:ascii="Times New Roman" w:hAnsi="Times New Roman" w:cs="Times New Roman"/>
          <w:b/>
          <w:bCs/>
        </w:rPr>
        <w:t xml:space="preserve">Gambar 3. </w:t>
      </w:r>
      <w:r w:rsidRPr="001E3AA1">
        <w:rPr>
          <w:rFonts w:ascii="Times New Roman" w:hAnsi="Times New Roman" w:cs="Times New Roman"/>
        </w:rPr>
        <w:t>Arsitektur Inception V3</w:t>
      </w:r>
      <w:r w:rsidR="00554A8C">
        <w:rPr>
          <w:rFonts w:ascii="Times New Roman" w:hAnsi="Times New Roman" w:cs="Times New Roman"/>
        </w:rPr>
        <w:t xml:space="preserve"> </w:t>
      </w:r>
      <w:r w:rsidR="00554A8C">
        <w:rPr>
          <w:rFonts w:ascii="Times New Roman" w:hAnsi="Times New Roman" w:cs="Times New Roman"/>
        </w:rPr>
        <w:fldChar w:fldCharType="begin" w:fldLock="1"/>
      </w:r>
      <w:r w:rsidR="00A77E13">
        <w:rPr>
          <w:rFonts w:ascii="Times New Roman" w:hAnsi="Times New Roman" w:cs="Times New Roman"/>
        </w:rPr>
        <w:instrText xml:space="preserve"> ADDIN ZOTERO_ITEM CSL_CITATION {"citationID":"CEkzLAg4","properties":{"formattedCitation":"[14]","plainCitation":"[14]","noteIndex":0},"citationItems":[{"id":"12OuBgAI/pfwTFGHO","uris":["http://www.mendeley.com/documents/?uuid=7b7d8223-758f-44f2-a376-1ac4dae5cd62"],"itemData":{"DOI":"10.30871/jaic.v7i1.5991","abstract":"Salah satu faktor gagal panen ialah serangan penyakit yang menyerang pada bagian daun pada tanaman. Solusi dari permasalahan ini yaitu dengan melakukan identifikasi dini penyakit tanaman pangan dengan memanfaatkan image classification dan deep learning menggunakan objek citra daun untuk mempercepat proses identifikasi penyakit pada daun tanaman pangan sehingga tidak mempengaruhi hasil produksi tanaman. Banyak penelitian yang sudah membuat penelitian memanfaatkan Image classification untuk klasifikasi penyakit tanaman berdasarkan citra daun menggunakan metode Transfer Learning. Namun pada penelitian terdahulu hanya menggunakan satu dua atau tiga arsitetur dan hanya mengunakan satu dataset saja untuk proses pengujian yang membuat tidak terlalu memberikan jawaban arsitektur mana yang mempunyai performa terbaik untuk membuat model klasifikasi penyakit berdasarkan citra daun tanaman. oleh karena itu diperlukan adanya perbandingan performa dari tiap model arsitektur untuk mengetahu arsitektur mana yang terbaik. Maka dari itu penelitian ini, peneliti akan melakukan eksperimen menggunakan lima arsitektur dan tiga dataset yang berbeda dengan enam sekenario pelatihan model dan selanjutnya kami melakukan anlisis perbandingan kinerja tiap sekenario pelatihan model. Hasilnya Penelitian ini dilakukan analisa hasil pelatihan dan pengujian yang sudah dilakukan arsitektur VGG 16 memiliki performa yang paling baik dibandingkan dengan arsitektur lainnya yang diujikan.","author":[{"dropping-particle":"","family":"Winanto","given":"Tawang Sahro","non-dropping-particle":"","parse-names":false,"suffix":""},{"dropping-particle":"","family":"Rozikin","given":"Chaerur","non-dropping-particle":"","parse-names":false,"suffix":""},{"dropping-particle":"","family":"Jamaludin","given":"Asep","non-dropping-particle":"","parse-names":false,"suffix":""}],"container-title":"Journal of Applied Informatics and Computing","id":"ITEM-1","issue":"1","issued":{"date-parts":[["2023"]]},"page":"68-81","title":"Analisa Performa Arsitektur Transfer Learning Untuk Mengindentifikasi Penyakit Daun Pada Tanaman Pangan","type":"article-journal","volume":"7"}}],"schema":"https://github.com/citation-style-language/schema/raw/master/csl-citation.json"} </w:instrText>
      </w:r>
      <w:r w:rsidR="00554A8C">
        <w:rPr>
          <w:rFonts w:ascii="Times New Roman" w:hAnsi="Times New Roman" w:cs="Times New Roman"/>
        </w:rPr>
        <w:fldChar w:fldCharType="separate"/>
      </w:r>
      <w:r w:rsidR="00A77E13" w:rsidRPr="00A77E13">
        <w:rPr>
          <w:rFonts w:ascii="Times New Roman" w:hAnsi="Times New Roman" w:cs="Times New Roman"/>
        </w:rPr>
        <w:t>[14]</w:t>
      </w:r>
      <w:r w:rsidR="00554A8C">
        <w:rPr>
          <w:rFonts w:ascii="Times New Roman" w:hAnsi="Times New Roman" w:cs="Times New Roman"/>
        </w:rPr>
        <w:fldChar w:fldCharType="end"/>
      </w:r>
    </w:p>
    <w:p w14:paraId="7EA9A71F" w14:textId="77777777" w:rsidR="00405803" w:rsidRPr="002A4A47" w:rsidRDefault="00405803" w:rsidP="00405803">
      <w:pPr>
        <w:pStyle w:val="Heading2"/>
        <w:numPr>
          <w:ilvl w:val="1"/>
          <w:numId w:val="1"/>
        </w:numPr>
        <w:tabs>
          <w:tab w:val="left" w:pos="603"/>
        </w:tabs>
        <w:spacing w:after="240"/>
        <w:rPr>
          <w:rFonts w:ascii="Times New Roman" w:hAnsi="Times New Roman"/>
          <w:w w:val="85"/>
        </w:rPr>
      </w:pPr>
      <w:r>
        <w:rPr>
          <w:rFonts w:ascii="Times New Roman" w:hAnsi="Times New Roman"/>
          <w:i/>
          <w:iCs/>
          <w:color w:val="00004C"/>
          <w:spacing w:val="-2"/>
        </w:rPr>
        <w:t>DenseNet121</w:t>
      </w:r>
    </w:p>
    <w:p w14:paraId="4D7D48D2" w14:textId="77777777" w:rsidR="00405803" w:rsidRDefault="00405803" w:rsidP="00405803">
      <w:pPr>
        <w:pStyle w:val="Heading2"/>
        <w:tabs>
          <w:tab w:val="left" w:pos="0"/>
          <w:tab w:val="left" w:pos="603"/>
        </w:tabs>
        <w:spacing w:after="240"/>
        <w:ind w:left="106" w:right="728" w:firstLine="0"/>
        <w:rPr>
          <w:rFonts w:ascii="Times New Roman" w:hAnsi="Times New Roman" w:cs="Times New Roman"/>
          <w:b w:val="0"/>
          <w:bCs w:val="0"/>
        </w:rPr>
      </w:pPr>
      <w:r w:rsidRPr="002A4A47">
        <w:rPr>
          <w:rFonts w:ascii="Times New Roman" w:hAnsi="Times New Roman" w:cs="Times New Roman"/>
          <w:b w:val="0"/>
          <w:bCs w:val="0"/>
          <w:i/>
          <w:iCs/>
        </w:rPr>
        <w:t>DenseNet121</w:t>
      </w:r>
      <w:r w:rsidRPr="002A4A47">
        <w:rPr>
          <w:rFonts w:ascii="Times New Roman" w:hAnsi="Times New Roman" w:cs="Times New Roman"/>
          <w:b w:val="0"/>
          <w:bCs w:val="0"/>
        </w:rPr>
        <w:t xml:space="preserve"> adalah salah satu varian dari arsitektur jaringan saraf konvolusi DenseNet (</w:t>
      </w:r>
      <w:r w:rsidRPr="002A4A47">
        <w:rPr>
          <w:rFonts w:ascii="Times New Roman" w:hAnsi="Times New Roman" w:cs="Times New Roman"/>
          <w:b w:val="0"/>
          <w:bCs w:val="0"/>
          <w:i/>
          <w:iCs/>
        </w:rPr>
        <w:t>Densely Connected Convolutional Networks</w:t>
      </w:r>
      <w:r w:rsidRPr="002A4A47">
        <w:rPr>
          <w:rFonts w:ascii="Times New Roman" w:hAnsi="Times New Roman" w:cs="Times New Roman"/>
          <w:b w:val="0"/>
          <w:bCs w:val="0"/>
        </w:rPr>
        <w:t>) yang dikenal karena konektivitas antar lapisannya. DenseNet121 menghubungkan setiap lapisan secara langsung ke semua lapisan setelahnya dalam blok tertentu. Pendekatan ini memungkinkan jaringan untuk menggunakan kembali fitur yang telah dipelajari sebelumnya, sehingga mengurangi jumlah parameter yang diperlukan dan mempercepat pelatihan</w:t>
      </w:r>
      <w:r>
        <w:rPr>
          <w:rFonts w:ascii="Times New Roman" w:hAnsi="Times New Roman" w:cs="Times New Roman"/>
          <w:b w:val="0"/>
          <w:bCs w:val="0"/>
        </w:rPr>
        <w:t xml:space="preserve">. </w:t>
      </w:r>
    </w:p>
    <w:p w14:paraId="5A5F842B" w14:textId="434A85FD" w:rsidR="00405803" w:rsidRPr="002A4A47" w:rsidRDefault="00405803" w:rsidP="00D44AAA">
      <w:pPr>
        <w:pStyle w:val="Heading2"/>
        <w:tabs>
          <w:tab w:val="left" w:pos="0"/>
        </w:tabs>
        <w:spacing w:after="240"/>
        <w:ind w:left="180" w:right="728" w:firstLine="0"/>
        <w:jc w:val="center"/>
        <w:rPr>
          <w:rFonts w:ascii="Times New Roman" w:hAnsi="Times New Roman" w:cs="Times New Roman"/>
          <w:b w:val="0"/>
          <w:bCs w:val="0"/>
          <w:w w:val="85"/>
        </w:rPr>
      </w:pPr>
      <w:r w:rsidRPr="0094387D">
        <w:rPr>
          <w:noProof/>
        </w:rPr>
        <w:drawing>
          <wp:inline distT="0" distB="0" distL="0" distR="0" wp14:anchorId="68112B6E" wp14:editId="21D6AA28">
            <wp:extent cx="2951480" cy="1590040"/>
            <wp:effectExtent l="0" t="0" r="1270" b="0"/>
            <wp:docPr id="176654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3124" name=""/>
                    <pic:cNvPicPr/>
                  </pic:nvPicPr>
                  <pic:blipFill>
                    <a:blip r:embed="rId18">
                      <a:extLst>
                        <a:ext uri="{28A0092B-C50C-407E-A947-70E740481C1C}">
                          <a14:useLocalDpi xmlns:a14="http://schemas.microsoft.com/office/drawing/2010/main" val="0"/>
                        </a:ext>
                      </a:extLst>
                    </a:blip>
                    <a:stretch>
                      <a:fillRect/>
                    </a:stretch>
                  </pic:blipFill>
                  <pic:spPr>
                    <a:xfrm>
                      <a:off x="0" y="0"/>
                      <a:ext cx="2951480" cy="1590040"/>
                    </a:xfrm>
                    <a:prstGeom prst="rect">
                      <a:avLst/>
                    </a:prstGeom>
                  </pic:spPr>
                </pic:pic>
              </a:graphicData>
            </a:graphic>
          </wp:inline>
        </w:drawing>
      </w:r>
    </w:p>
    <w:p w14:paraId="63BF0062" w14:textId="2C9BB884" w:rsidR="00405803" w:rsidRDefault="00405803" w:rsidP="00D44AAA">
      <w:pPr>
        <w:spacing w:after="240"/>
        <w:ind w:left="106" w:right="728"/>
        <w:jc w:val="center"/>
        <w:rPr>
          <w:rFonts w:ascii="Times New Roman" w:hAnsi="Times New Roman" w:cs="Times New Roman"/>
        </w:rPr>
      </w:pPr>
      <w:r w:rsidRPr="002A4A47">
        <w:rPr>
          <w:rFonts w:ascii="Times New Roman" w:hAnsi="Times New Roman" w:cs="Times New Roman"/>
          <w:b/>
          <w:bCs/>
        </w:rPr>
        <w:t>Gambar 4.</w:t>
      </w:r>
      <w:r>
        <w:rPr>
          <w:rFonts w:ascii="Times New Roman" w:hAnsi="Times New Roman" w:cs="Times New Roman"/>
        </w:rPr>
        <w:t xml:space="preserve"> Arsitektur  DenseNet121</w:t>
      </w:r>
      <w:r w:rsidR="002A581D">
        <w:rPr>
          <w:rFonts w:ascii="Times New Roman" w:hAnsi="Times New Roman" w:cs="Times New Roman"/>
        </w:rPr>
        <w:t xml:space="preserve"> </w:t>
      </w:r>
      <w:r w:rsidR="00CD6D23">
        <w:rPr>
          <w:rFonts w:ascii="Times New Roman" w:hAnsi="Times New Roman" w:cs="Times New Roman"/>
        </w:rPr>
        <w:fldChar w:fldCharType="begin" w:fldLock="1"/>
      </w:r>
      <w:r w:rsidR="00A77E13">
        <w:rPr>
          <w:rFonts w:ascii="Times New Roman" w:hAnsi="Times New Roman" w:cs="Times New Roman"/>
        </w:rPr>
        <w:instrText xml:space="preserve"> ADDIN ZOTERO_ITEM CSL_CITATION {"citationID":"l96K67XB","properties":{"formattedCitation":"[15]","plainCitation":"[15]","noteIndex":0},"citationItems":[{"id":"12OuBgAI/ZPd0QdoT","uris":["http://www.mendeley.com/documents/?uuid=509f8585-d697-4363-a299-57e6155f7eb7"],"itemData":{"DOI":"10.30865/jurikom.v10i2.6047","ISSN":"2407-389X","abstract":"Potato plants are one of the plants that are included in horticultural commodities that are widely cultivated by farmers. Potatoes are the part produced from this plant and are the fourth largest agricultural food crop in the world after corn, wheat and rice. Potato plants are susceptible to attacks by various diseases in the leaf area, resulting in delays in potato production. This disease can be recognized by farmers visually, because the infected leaves have a different color and texture from healthy or fresh leaves. However, it was found that detection using the naked eye by farmers required more processing time and often gave inappropriate results. Methods in the field of image processing can be applied, namely by using pattern recognition or characteristics from the image of diseased potato leaves. Through this technique it is hoped that it can detect diseases on potato leaves correctly and accurately. Based on this description, this study aims to design a Convolution Neural Network (CNN) model and evaluate the performance of two architectures, namely DenseNet 121 and MobileNet. From the results of research conducted by the author on potato leaf disease images, it shows that the MobileNet algorithm is better than the DenseNet 12 algorithm. The MobileNet algorithm produces an accuracy of 98.00%, therefore the MobileNet algorithm has better performance for image classification of potato leaf disease","author":[{"dropping-particle":"","family":"Khultsum","given":"Umi","non-dropping-particle":"","parse-names":false,"suffix":""},{"dropping-particle":"","family":"Taufik","given":"Ghofar","non-dropping-particle":"","parse-names":false,"suffix":""}],"container-title":"JURIKOM (Jurnal Riset Komputer)","id":"ITEM-1","issue":"2","issued":{"date-parts":[["2023"]]},"page":"558","title":"Komparasi Kinerja DenseNet 121 dan MobileNet untuk Klasifikasi Citra Penyakit Daun Kentang","type":"article-journal","volume":"10"}}],"schema":"https://github.com/citation-style-language/schema/raw/master/csl-citation.json"} </w:instrText>
      </w:r>
      <w:r w:rsidR="00CD6D23">
        <w:rPr>
          <w:rFonts w:ascii="Times New Roman" w:hAnsi="Times New Roman" w:cs="Times New Roman"/>
        </w:rPr>
        <w:fldChar w:fldCharType="separate"/>
      </w:r>
      <w:r w:rsidR="00A77E13" w:rsidRPr="00A77E13">
        <w:rPr>
          <w:rFonts w:ascii="Times New Roman" w:hAnsi="Times New Roman" w:cs="Times New Roman"/>
        </w:rPr>
        <w:t>[15]</w:t>
      </w:r>
      <w:r w:rsidR="00CD6D23">
        <w:rPr>
          <w:rFonts w:ascii="Times New Roman" w:hAnsi="Times New Roman" w:cs="Times New Roman"/>
        </w:rPr>
        <w:fldChar w:fldCharType="end"/>
      </w:r>
    </w:p>
    <w:p w14:paraId="3CA73A20" w14:textId="5015B28A" w:rsidR="00405803" w:rsidRDefault="00405803" w:rsidP="00405803">
      <w:pPr>
        <w:pStyle w:val="Heading1"/>
        <w:numPr>
          <w:ilvl w:val="0"/>
          <w:numId w:val="1"/>
        </w:numPr>
        <w:tabs>
          <w:tab w:val="left" w:pos="393"/>
        </w:tabs>
        <w:spacing w:before="256" w:after="240"/>
        <w:jc w:val="both"/>
        <w:rPr>
          <w:rFonts w:ascii="Times New Roman" w:hAnsi="Times New Roman"/>
          <w:w w:val="90"/>
        </w:rPr>
      </w:pPr>
      <w:r>
        <w:rPr>
          <w:rFonts w:ascii="Times New Roman" w:hAnsi="Times New Roman"/>
          <w:color w:val="00004C"/>
          <w:spacing w:val="-2"/>
        </w:rPr>
        <w:t>Hasil</w:t>
      </w:r>
    </w:p>
    <w:p w14:paraId="766DA062" w14:textId="7BAF2A4A" w:rsidR="00405803" w:rsidRDefault="00405803" w:rsidP="000317B7">
      <w:pPr>
        <w:spacing w:after="240"/>
        <w:ind w:left="142" w:right="728"/>
        <w:jc w:val="both"/>
        <w:rPr>
          <w:rFonts w:ascii="Times New Roman" w:hAnsi="Times New Roman" w:cs="Times New Roman"/>
        </w:rPr>
      </w:pPr>
      <w:r w:rsidRPr="002F67E8">
        <w:rPr>
          <w:rFonts w:ascii="Times New Roman" w:hAnsi="Times New Roman" w:cs="Times New Roman"/>
        </w:rPr>
        <w:t xml:space="preserve">Dalam setiap model dilakukan </w:t>
      </w:r>
      <w:r w:rsidRPr="00921D81">
        <w:rPr>
          <w:rFonts w:ascii="Times New Roman" w:hAnsi="Times New Roman" w:cs="Times New Roman"/>
          <w:i/>
          <w:iCs/>
        </w:rPr>
        <w:t>preprosecing</w:t>
      </w:r>
      <w:r w:rsidRPr="002F67E8">
        <w:rPr>
          <w:rFonts w:ascii="Times New Roman" w:hAnsi="Times New Roman" w:cs="Times New Roman"/>
        </w:rPr>
        <w:t xml:space="preserve"> yang sama. Model dasar ini kemudian ditambahkan lapisan-lapisan kustom, yaitu GlobalAveragePooling2D untuk mereduksi dimensi, lapisan dense dengan 1024 neuron menggunakan fungsi aktivasi ReLU, dan lapisan </w:t>
      </w:r>
      <w:r w:rsidRPr="00921D81">
        <w:rPr>
          <w:rFonts w:ascii="Times New Roman" w:hAnsi="Times New Roman" w:cs="Times New Roman"/>
          <w:i/>
          <w:iCs/>
        </w:rPr>
        <w:t>dropout</w:t>
      </w:r>
      <w:r w:rsidRPr="002F67E8">
        <w:rPr>
          <w:rFonts w:ascii="Times New Roman" w:hAnsi="Times New Roman" w:cs="Times New Roman"/>
        </w:rPr>
        <w:t xml:space="preserve"> dengan rasio 0.5 untuk mengurangi </w:t>
      </w:r>
      <w:r w:rsidRPr="00921D81">
        <w:rPr>
          <w:rFonts w:ascii="Times New Roman" w:hAnsi="Times New Roman" w:cs="Times New Roman"/>
          <w:i/>
          <w:iCs/>
        </w:rPr>
        <w:t>overfitting</w:t>
      </w:r>
      <w:r w:rsidRPr="002F67E8">
        <w:rPr>
          <w:rFonts w:ascii="Times New Roman" w:hAnsi="Times New Roman" w:cs="Times New Roman"/>
        </w:rPr>
        <w:t xml:space="preserve">. Setiap model dikompilasi menggunakan </w:t>
      </w:r>
      <w:r w:rsidRPr="00921D81">
        <w:rPr>
          <w:rFonts w:ascii="Times New Roman" w:hAnsi="Times New Roman" w:cs="Times New Roman"/>
          <w:i/>
          <w:iCs/>
        </w:rPr>
        <w:t>optimizer</w:t>
      </w:r>
      <w:r w:rsidRPr="002F67E8">
        <w:rPr>
          <w:rFonts w:ascii="Times New Roman" w:hAnsi="Times New Roman" w:cs="Times New Roman"/>
        </w:rPr>
        <w:t xml:space="preserve"> Adam dengan </w:t>
      </w:r>
      <w:r w:rsidRPr="00921D81">
        <w:rPr>
          <w:rFonts w:ascii="Times New Roman" w:hAnsi="Times New Roman" w:cs="Times New Roman"/>
          <w:i/>
          <w:iCs/>
        </w:rPr>
        <w:t>learning rate</w:t>
      </w:r>
      <w:r w:rsidRPr="002F67E8">
        <w:rPr>
          <w:rFonts w:ascii="Times New Roman" w:hAnsi="Times New Roman" w:cs="Times New Roman"/>
        </w:rPr>
        <w:t xml:space="preserve"> </w:t>
      </w:r>
      <w:r w:rsidR="00A13965">
        <w:rPr>
          <w:rFonts w:ascii="Times New Roman" w:hAnsi="Times New Roman" w:cs="Times New Roman"/>
        </w:rPr>
        <w:t>yang cukup kecil</w:t>
      </w:r>
      <w:r w:rsidR="0079539B">
        <w:rPr>
          <w:rFonts w:ascii="Times New Roman" w:hAnsi="Times New Roman" w:cs="Times New Roman"/>
        </w:rPr>
        <w:t xml:space="preserve"> yaitu </w:t>
      </w:r>
      <w:r w:rsidRPr="002F67E8">
        <w:rPr>
          <w:rFonts w:ascii="Times New Roman" w:hAnsi="Times New Roman" w:cs="Times New Roman"/>
        </w:rPr>
        <w:t>sebesar 0.0001</w:t>
      </w:r>
      <w:r w:rsidR="002179FB">
        <w:rPr>
          <w:rFonts w:ascii="Times New Roman" w:hAnsi="Times New Roman" w:cs="Times New Roman"/>
        </w:rPr>
        <w:t xml:space="preserve"> </w:t>
      </w:r>
      <w:r w:rsidR="002F30F9" w:rsidRPr="002F30F9">
        <w:rPr>
          <w:rFonts w:ascii="Times New Roman" w:hAnsi="Times New Roman" w:cs="Times New Roman"/>
        </w:rPr>
        <w:t>untuk memungkinkan pelatihan yang stabil dan menghindari langkah pembaruan parameter yang terlalu besar</w:t>
      </w:r>
      <w:r w:rsidR="00A13965">
        <w:rPr>
          <w:rFonts w:ascii="Times New Roman" w:hAnsi="Times New Roman" w:cs="Times New Roman"/>
        </w:rPr>
        <w:t>, F</w:t>
      </w:r>
      <w:r w:rsidRPr="002F67E8">
        <w:rPr>
          <w:rFonts w:ascii="Times New Roman" w:hAnsi="Times New Roman" w:cs="Times New Roman"/>
        </w:rPr>
        <w:t xml:space="preserve">ungsi loss </w:t>
      </w:r>
      <w:r w:rsidRPr="00921D81">
        <w:rPr>
          <w:rFonts w:ascii="Times New Roman" w:hAnsi="Times New Roman" w:cs="Times New Roman"/>
          <w:i/>
          <w:iCs/>
        </w:rPr>
        <w:t>categorical crossentropy</w:t>
      </w:r>
      <w:r w:rsidRPr="002F67E8">
        <w:rPr>
          <w:rFonts w:ascii="Times New Roman" w:hAnsi="Times New Roman" w:cs="Times New Roman"/>
        </w:rPr>
        <w:t xml:space="preserve"> yang cocok untuk klasifikasi multi-kelas, dan metrik akurasi untuk memonitor kinerja selama pelatihan. Selain itu, dua </w:t>
      </w:r>
      <w:r w:rsidRPr="008F5CB8">
        <w:rPr>
          <w:rFonts w:ascii="Times New Roman" w:hAnsi="Times New Roman" w:cs="Times New Roman"/>
          <w:i/>
          <w:iCs/>
        </w:rPr>
        <w:t>callbacks</w:t>
      </w:r>
      <w:r w:rsidRPr="002F67E8">
        <w:rPr>
          <w:rFonts w:ascii="Times New Roman" w:hAnsi="Times New Roman" w:cs="Times New Roman"/>
        </w:rPr>
        <w:t xml:space="preserve"> diterapkan untuk meningkatkan efisiensi pelatihan. </w:t>
      </w:r>
      <w:r w:rsidRPr="008F5CB8">
        <w:rPr>
          <w:rFonts w:ascii="Times New Roman" w:hAnsi="Times New Roman" w:cs="Times New Roman"/>
          <w:i/>
          <w:iCs/>
        </w:rPr>
        <w:t>EarlyStopping</w:t>
      </w:r>
      <w:r w:rsidRPr="002F67E8">
        <w:rPr>
          <w:rFonts w:ascii="Times New Roman" w:hAnsi="Times New Roman" w:cs="Times New Roman"/>
        </w:rPr>
        <w:t xml:space="preserve"> menghentikan pelatihan jika tidak ada peningkatan pada </w:t>
      </w:r>
      <w:r w:rsidRPr="008F5CB8">
        <w:rPr>
          <w:rFonts w:ascii="Times New Roman" w:hAnsi="Times New Roman" w:cs="Times New Roman"/>
          <w:i/>
          <w:iCs/>
        </w:rPr>
        <w:t>validation loss</w:t>
      </w:r>
      <w:r w:rsidRPr="002F67E8">
        <w:rPr>
          <w:rFonts w:ascii="Times New Roman" w:hAnsi="Times New Roman" w:cs="Times New Roman"/>
        </w:rPr>
        <w:t xml:space="preserve"> setelah sejumlah </w:t>
      </w:r>
      <w:r w:rsidR="008F5CB8" w:rsidRPr="008F5CB8">
        <w:rPr>
          <w:rFonts w:ascii="Times New Roman" w:hAnsi="Times New Roman" w:cs="Times New Roman"/>
          <w:i/>
          <w:iCs/>
        </w:rPr>
        <w:t>epoch</w:t>
      </w:r>
      <w:r w:rsidRPr="002F67E8">
        <w:rPr>
          <w:rFonts w:ascii="Times New Roman" w:hAnsi="Times New Roman" w:cs="Times New Roman"/>
        </w:rPr>
        <w:t xml:space="preserve">, dan memuat kembali bobot terbaik sebelum pelatihan dihentikan. Setiap model dilakukan iterasi hingga mencapai 25 </w:t>
      </w:r>
      <w:r w:rsidR="008F5CB8" w:rsidRPr="008F5CB8">
        <w:rPr>
          <w:rFonts w:ascii="Times New Roman" w:hAnsi="Times New Roman" w:cs="Times New Roman"/>
          <w:i/>
          <w:iCs/>
        </w:rPr>
        <w:t>epoch</w:t>
      </w:r>
      <w:r w:rsidRPr="002F67E8">
        <w:rPr>
          <w:rFonts w:ascii="Times New Roman" w:hAnsi="Times New Roman" w:cs="Times New Roman"/>
        </w:rPr>
        <w:t>.</w:t>
      </w:r>
      <w:r w:rsidR="00C70AE3">
        <w:rPr>
          <w:rFonts w:ascii="Times New Roman" w:hAnsi="Times New Roman" w:cs="Times New Roman"/>
        </w:rPr>
        <w:t xml:space="preserve"> </w:t>
      </w:r>
      <w:r w:rsidR="00C70AE3" w:rsidRPr="00C70AE3">
        <w:rPr>
          <w:rFonts w:ascii="Times New Roman" w:hAnsi="Times New Roman" w:cs="Times New Roman"/>
        </w:rPr>
        <w:t xml:space="preserve">Pemilihan jumlah </w:t>
      </w:r>
      <w:r w:rsidR="008F5CB8" w:rsidRPr="008F5CB8">
        <w:rPr>
          <w:rFonts w:ascii="Times New Roman" w:hAnsi="Times New Roman" w:cs="Times New Roman"/>
          <w:i/>
          <w:iCs/>
        </w:rPr>
        <w:t>epoch</w:t>
      </w:r>
      <w:r w:rsidR="00C70AE3" w:rsidRPr="00C70AE3">
        <w:rPr>
          <w:rFonts w:ascii="Times New Roman" w:hAnsi="Times New Roman" w:cs="Times New Roman"/>
        </w:rPr>
        <w:t xml:space="preserve"> didasarkan pada hasil eksperimen awal dengan ResNet50V2, yang menunjukkan bahwa pada </w:t>
      </w:r>
      <w:r w:rsidR="008F5CB8" w:rsidRPr="008F5CB8">
        <w:rPr>
          <w:rFonts w:ascii="Times New Roman" w:hAnsi="Times New Roman" w:cs="Times New Roman"/>
          <w:i/>
          <w:iCs/>
        </w:rPr>
        <w:t>epoch</w:t>
      </w:r>
      <w:r w:rsidR="00C70AE3" w:rsidRPr="00C70AE3">
        <w:rPr>
          <w:rFonts w:ascii="Times New Roman" w:hAnsi="Times New Roman" w:cs="Times New Roman"/>
        </w:rPr>
        <w:t xml:space="preserve"> ke-25, model sudah memberikan hasil pelatihan dan validasi yang baik. Oleh karena itu, jumlah </w:t>
      </w:r>
      <w:r w:rsidR="008F5CB8" w:rsidRPr="008F5CB8">
        <w:rPr>
          <w:rFonts w:ascii="Times New Roman" w:hAnsi="Times New Roman" w:cs="Times New Roman"/>
          <w:i/>
          <w:iCs/>
        </w:rPr>
        <w:t>epoch</w:t>
      </w:r>
      <w:r w:rsidR="00C70AE3" w:rsidRPr="00C70AE3">
        <w:rPr>
          <w:rFonts w:ascii="Times New Roman" w:hAnsi="Times New Roman" w:cs="Times New Roman"/>
        </w:rPr>
        <w:t xml:space="preserve"> yang sama diterapkan pada model lain untuk memastikan perbandingan kinerja antar model dilakukan secara adil dan konsisten.</w:t>
      </w:r>
    </w:p>
    <w:p w14:paraId="66AEC9BC" w14:textId="77777777" w:rsidR="00405803" w:rsidRPr="0027508D" w:rsidRDefault="00405803" w:rsidP="000317B7">
      <w:pPr>
        <w:pStyle w:val="Heading2"/>
        <w:numPr>
          <w:ilvl w:val="1"/>
          <w:numId w:val="1"/>
        </w:numPr>
        <w:tabs>
          <w:tab w:val="left" w:pos="603"/>
        </w:tabs>
        <w:spacing w:after="240"/>
        <w:ind w:hanging="460"/>
        <w:rPr>
          <w:rFonts w:ascii="Times New Roman" w:hAnsi="Times New Roman"/>
          <w:w w:val="85"/>
        </w:rPr>
      </w:pPr>
      <w:r w:rsidRPr="00D22ED6">
        <w:rPr>
          <w:rFonts w:ascii="Times New Roman" w:hAnsi="Times New Roman"/>
          <w:color w:val="00004C"/>
          <w:spacing w:val="-2"/>
        </w:rPr>
        <w:t>Akurasi dan Loss</w:t>
      </w:r>
    </w:p>
    <w:p w14:paraId="25823231" w14:textId="477A38B5" w:rsidR="0027508D" w:rsidRPr="008F0795" w:rsidRDefault="008F5CB8" w:rsidP="008F0795">
      <w:pPr>
        <w:pStyle w:val="Heading2"/>
        <w:tabs>
          <w:tab w:val="left" w:pos="0"/>
          <w:tab w:val="left" w:pos="603"/>
        </w:tabs>
        <w:spacing w:after="240"/>
        <w:ind w:left="106" w:right="728" w:firstLine="0"/>
        <w:rPr>
          <w:rFonts w:ascii="Times New Roman" w:hAnsi="Times New Roman" w:cs="Times New Roman"/>
          <w:b w:val="0"/>
          <w:bCs w:val="0"/>
        </w:rPr>
      </w:pPr>
      <w:r w:rsidRPr="008F5CB8">
        <w:rPr>
          <w:rFonts w:ascii="Times New Roman" w:hAnsi="Times New Roman" w:cs="Times New Roman"/>
          <w:b w:val="0"/>
          <w:bCs w:val="0"/>
        </w:rPr>
        <w:t>Akurasi dan loss dari ketiga model dapat dilihat pada gambar 5, gambar 6 dan gambar 7</w:t>
      </w:r>
      <w:r>
        <w:rPr>
          <w:rFonts w:ascii="Times New Roman" w:hAnsi="Times New Roman" w:cs="Times New Roman"/>
        </w:rPr>
        <w:t xml:space="preserve">. </w:t>
      </w:r>
      <w:r w:rsidRPr="008F5CB8">
        <w:rPr>
          <w:rFonts w:ascii="Times New Roman" w:hAnsi="Times New Roman" w:cs="Times New Roman"/>
          <w:b w:val="0"/>
          <w:bCs w:val="0"/>
        </w:rPr>
        <w:t>Pada</w:t>
      </w:r>
      <w:r>
        <w:rPr>
          <w:rFonts w:ascii="Times New Roman" w:hAnsi="Times New Roman" w:cs="Times New Roman"/>
        </w:rPr>
        <w:t xml:space="preserve"> </w:t>
      </w:r>
      <w:r w:rsidR="0027508D" w:rsidRPr="008F5CB8">
        <w:rPr>
          <w:rFonts w:ascii="Times New Roman" w:hAnsi="Times New Roman" w:cs="Times New Roman"/>
          <w:b w:val="0"/>
          <w:bCs w:val="0"/>
        </w:rPr>
        <w:t>Gambar 5</w:t>
      </w:r>
      <w:r w:rsidR="0027508D">
        <w:rPr>
          <w:rFonts w:ascii="Times New Roman" w:hAnsi="Times New Roman" w:cs="Times New Roman"/>
          <w:b w:val="0"/>
          <w:bCs w:val="0"/>
        </w:rPr>
        <w:t xml:space="preserve">, grafik bagian </w:t>
      </w:r>
      <w:r w:rsidR="0027508D" w:rsidRPr="003D7B62">
        <w:rPr>
          <w:rFonts w:ascii="Times New Roman" w:hAnsi="Times New Roman" w:cs="Times New Roman"/>
        </w:rPr>
        <w:t>(a)</w:t>
      </w:r>
      <w:r w:rsidR="0027508D">
        <w:rPr>
          <w:rFonts w:ascii="Times New Roman" w:hAnsi="Times New Roman" w:cs="Times New Roman"/>
          <w:b w:val="0"/>
          <w:bCs w:val="0"/>
        </w:rPr>
        <w:t xml:space="preserve"> menunjukan bahwa </w:t>
      </w:r>
      <w:r>
        <w:rPr>
          <w:rFonts w:ascii="Times New Roman" w:hAnsi="Times New Roman" w:cs="Times New Roman"/>
          <w:b w:val="0"/>
          <w:bCs w:val="0"/>
        </w:rPr>
        <w:t>a</w:t>
      </w:r>
      <w:r w:rsidR="0027508D" w:rsidRPr="00AA02BB">
        <w:rPr>
          <w:rFonts w:ascii="Times New Roman" w:hAnsi="Times New Roman" w:cs="Times New Roman"/>
          <w:b w:val="0"/>
          <w:bCs w:val="0"/>
        </w:rPr>
        <w:t xml:space="preserve">kurasi pelatihan meningkat secara konsisten seiring bertambahnya jumlah </w:t>
      </w:r>
      <w:r w:rsidRPr="008F5CB8">
        <w:rPr>
          <w:rFonts w:ascii="Times New Roman" w:hAnsi="Times New Roman" w:cs="Times New Roman"/>
          <w:b w:val="0"/>
          <w:bCs w:val="0"/>
          <w:i/>
          <w:iCs/>
        </w:rPr>
        <w:t>epoch</w:t>
      </w:r>
      <w:r w:rsidR="0027508D" w:rsidRPr="00AA02BB">
        <w:rPr>
          <w:rFonts w:ascii="Times New Roman" w:hAnsi="Times New Roman" w:cs="Times New Roman"/>
          <w:b w:val="0"/>
          <w:bCs w:val="0"/>
        </w:rPr>
        <w:t>. Pada akhir pelatihan, akurasi mencapai angka lebih dari 0.90, yang menunjukkan model belajar dengan baik terhadap data pelatihan.</w:t>
      </w:r>
      <w:r w:rsidR="0027508D">
        <w:rPr>
          <w:rFonts w:ascii="Times New Roman" w:hAnsi="Times New Roman" w:cs="Times New Roman"/>
          <w:b w:val="0"/>
          <w:bCs w:val="0"/>
        </w:rPr>
        <w:t xml:space="preserve"> Begitupun dengan </w:t>
      </w:r>
      <w:r w:rsidR="0027508D" w:rsidRPr="00AF02D7">
        <w:rPr>
          <w:rFonts w:ascii="Times New Roman" w:hAnsi="Times New Roman" w:cs="Times New Roman"/>
          <w:b w:val="0"/>
          <w:bCs w:val="0"/>
        </w:rPr>
        <w:t xml:space="preserve">Akurasi validasi </w:t>
      </w:r>
      <w:r w:rsidR="0027508D">
        <w:rPr>
          <w:rFonts w:ascii="Times New Roman" w:hAnsi="Times New Roman" w:cs="Times New Roman"/>
          <w:b w:val="0"/>
          <w:bCs w:val="0"/>
        </w:rPr>
        <w:t xml:space="preserve">yang </w:t>
      </w:r>
      <w:r w:rsidR="0027508D" w:rsidRPr="00AF02D7">
        <w:rPr>
          <w:rFonts w:ascii="Times New Roman" w:hAnsi="Times New Roman" w:cs="Times New Roman"/>
          <w:b w:val="0"/>
          <w:bCs w:val="0"/>
        </w:rPr>
        <w:t xml:space="preserve">juga meningkat pada awal pelatihan, namun cenderung mendatar setelah sekitar </w:t>
      </w:r>
      <w:r w:rsidRPr="008F5CB8">
        <w:rPr>
          <w:rFonts w:ascii="Times New Roman" w:hAnsi="Times New Roman" w:cs="Times New Roman"/>
          <w:b w:val="0"/>
          <w:bCs w:val="0"/>
          <w:i/>
          <w:iCs/>
        </w:rPr>
        <w:t>epoch</w:t>
      </w:r>
      <w:r w:rsidR="0027508D" w:rsidRPr="00AF02D7">
        <w:rPr>
          <w:rFonts w:ascii="Times New Roman" w:hAnsi="Times New Roman" w:cs="Times New Roman"/>
          <w:b w:val="0"/>
          <w:bCs w:val="0"/>
        </w:rPr>
        <w:t xml:space="preserve"> ke-10, stabil di sekitar angka 0.75.</w:t>
      </w:r>
      <w:r w:rsidR="0027508D">
        <w:rPr>
          <w:rFonts w:ascii="Times New Roman" w:hAnsi="Times New Roman" w:cs="Times New Roman"/>
          <w:b w:val="0"/>
          <w:bCs w:val="0"/>
        </w:rPr>
        <w:t xml:space="preserve"> Sedangkan pada gambar bagian </w:t>
      </w:r>
      <w:r w:rsidR="0027508D" w:rsidRPr="004C3FF5">
        <w:rPr>
          <w:rFonts w:ascii="Times New Roman" w:hAnsi="Times New Roman" w:cs="Times New Roman"/>
        </w:rPr>
        <w:t>(b)</w:t>
      </w:r>
      <w:r w:rsidR="0027508D">
        <w:rPr>
          <w:rFonts w:ascii="Times New Roman" w:hAnsi="Times New Roman" w:cs="Times New Roman"/>
        </w:rPr>
        <w:t xml:space="preserve"> </w:t>
      </w:r>
      <w:r w:rsidR="0027508D">
        <w:rPr>
          <w:rFonts w:ascii="Times New Roman" w:hAnsi="Times New Roman" w:cs="Times New Roman"/>
          <w:b w:val="0"/>
          <w:bCs w:val="0"/>
        </w:rPr>
        <w:t xml:space="preserve">menunjukan bahwa </w:t>
      </w:r>
      <w:r w:rsidRPr="008F5CB8">
        <w:rPr>
          <w:rFonts w:ascii="Times New Roman" w:hAnsi="Times New Roman" w:cs="Times New Roman"/>
          <w:b w:val="0"/>
          <w:bCs w:val="0"/>
          <w:i/>
          <w:iCs/>
        </w:rPr>
        <w:t>l</w:t>
      </w:r>
      <w:r w:rsidR="0027508D" w:rsidRPr="008F5CB8">
        <w:rPr>
          <w:rFonts w:ascii="Times New Roman" w:hAnsi="Times New Roman" w:cs="Times New Roman"/>
          <w:b w:val="0"/>
          <w:bCs w:val="0"/>
          <w:i/>
          <w:iCs/>
        </w:rPr>
        <w:t>oss</w:t>
      </w:r>
      <w:r w:rsidR="0027508D" w:rsidRPr="004C3FF5">
        <w:rPr>
          <w:rFonts w:ascii="Times New Roman" w:hAnsi="Times New Roman" w:cs="Times New Roman"/>
          <w:b w:val="0"/>
          <w:bCs w:val="0"/>
        </w:rPr>
        <w:t xml:space="preserve"> pelatihan terus menurun secara signifikan hingga mencapai angka mendekati 0.2 di akhir pelatihan. Ini menunjukkan bahwa model berhasil meminimalkan error pada data pelatihan.</w:t>
      </w:r>
      <w:r w:rsidR="0027508D">
        <w:rPr>
          <w:rFonts w:ascii="Times New Roman" w:hAnsi="Times New Roman" w:cs="Times New Roman"/>
          <w:b w:val="0"/>
          <w:bCs w:val="0"/>
        </w:rPr>
        <w:t xml:space="preserve"> Begitu juga dengan </w:t>
      </w:r>
      <w:r w:rsidRPr="008F5CB8">
        <w:rPr>
          <w:rFonts w:ascii="Times New Roman" w:hAnsi="Times New Roman" w:cs="Times New Roman"/>
          <w:b w:val="0"/>
          <w:bCs w:val="0"/>
          <w:i/>
          <w:iCs/>
        </w:rPr>
        <w:t>l</w:t>
      </w:r>
      <w:r w:rsidR="0027508D" w:rsidRPr="008F5CB8">
        <w:rPr>
          <w:rFonts w:ascii="Times New Roman" w:hAnsi="Times New Roman" w:cs="Times New Roman"/>
          <w:b w:val="0"/>
          <w:bCs w:val="0"/>
          <w:i/>
          <w:iCs/>
        </w:rPr>
        <w:t>oss</w:t>
      </w:r>
      <w:r w:rsidR="0027508D" w:rsidRPr="000A1F5D">
        <w:rPr>
          <w:rFonts w:ascii="Times New Roman" w:hAnsi="Times New Roman" w:cs="Times New Roman"/>
          <w:b w:val="0"/>
          <w:bCs w:val="0"/>
        </w:rPr>
        <w:t xml:space="preserve"> validasi menurun di awal pelatihan hingga sekitar </w:t>
      </w:r>
      <w:r w:rsidRPr="008F5CB8">
        <w:rPr>
          <w:rFonts w:ascii="Times New Roman" w:hAnsi="Times New Roman" w:cs="Times New Roman"/>
          <w:b w:val="0"/>
          <w:bCs w:val="0"/>
          <w:i/>
          <w:iCs/>
        </w:rPr>
        <w:t>epoch</w:t>
      </w:r>
      <w:r w:rsidR="0027508D" w:rsidRPr="000A1F5D">
        <w:rPr>
          <w:rFonts w:ascii="Times New Roman" w:hAnsi="Times New Roman" w:cs="Times New Roman"/>
          <w:b w:val="0"/>
          <w:bCs w:val="0"/>
        </w:rPr>
        <w:t xml:space="preserve"> ke-5, namun mulai stabil atau bahkan sedikit meningkat setelahnya</w:t>
      </w:r>
      <w:r w:rsidR="0027508D">
        <w:rPr>
          <w:rFonts w:ascii="Times New Roman" w:hAnsi="Times New Roman" w:cs="Times New Roman"/>
          <w:b w:val="0"/>
          <w:bCs w:val="0"/>
        </w:rPr>
        <w:t xml:space="preserve">. </w:t>
      </w:r>
    </w:p>
    <w:p w14:paraId="5A7E0E22" w14:textId="77777777" w:rsidR="00405803" w:rsidRDefault="00405803" w:rsidP="00405803">
      <w:pPr>
        <w:pStyle w:val="Heading2"/>
        <w:tabs>
          <w:tab w:val="left" w:pos="0"/>
          <w:tab w:val="left" w:pos="603"/>
        </w:tabs>
        <w:spacing w:after="240"/>
        <w:rPr>
          <w:rFonts w:ascii="Times New Roman" w:hAnsi="Times New Roman"/>
          <w:color w:val="00004C"/>
          <w:spacing w:val="-2"/>
        </w:rPr>
      </w:pPr>
      <w:r>
        <w:rPr>
          <w:rFonts w:ascii="Times New Roman" w:hAnsi="Times New Roman"/>
          <w:color w:val="00004C"/>
          <w:spacing w:val="-2"/>
        </w:rPr>
        <w:tab/>
      </w:r>
      <w:r w:rsidRPr="009A3585">
        <w:rPr>
          <w:rFonts w:ascii="Times New Roman" w:hAnsi="Times New Roman" w:cs="Times New Roman"/>
          <w:noProof/>
          <w:lang w:val="en-ID"/>
        </w:rPr>
        <w:drawing>
          <wp:inline distT="0" distB="0" distL="0" distR="0" wp14:anchorId="3DC746E1" wp14:editId="20F70918">
            <wp:extent cx="2704454" cy="2039053"/>
            <wp:effectExtent l="0" t="0" r="1270" b="0"/>
            <wp:docPr id="208596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47637" name=""/>
                    <pic:cNvPicPr/>
                  </pic:nvPicPr>
                  <pic:blipFill>
                    <a:blip r:embed="rId19"/>
                    <a:stretch>
                      <a:fillRect/>
                    </a:stretch>
                  </pic:blipFill>
                  <pic:spPr>
                    <a:xfrm>
                      <a:off x="0" y="0"/>
                      <a:ext cx="2739295" cy="2065322"/>
                    </a:xfrm>
                    <a:prstGeom prst="rect">
                      <a:avLst/>
                    </a:prstGeom>
                  </pic:spPr>
                </pic:pic>
              </a:graphicData>
            </a:graphic>
          </wp:inline>
        </w:drawing>
      </w:r>
      <w:r>
        <w:rPr>
          <w:rFonts w:ascii="Times New Roman" w:hAnsi="Times New Roman"/>
          <w:color w:val="00004C"/>
          <w:spacing w:val="-2"/>
        </w:rPr>
        <w:tab/>
      </w:r>
      <w:r w:rsidRPr="008B3F09">
        <w:rPr>
          <w:rFonts w:ascii="Times New Roman" w:hAnsi="Times New Roman" w:cs="Times New Roman"/>
          <w:noProof/>
          <w:lang w:val="en-ID"/>
        </w:rPr>
        <w:drawing>
          <wp:inline distT="0" distB="0" distL="0" distR="0" wp14:anchorId="4024B203" wp14:editId="5ACE0431">
            <wp:extent cx="2675204" cy="2045776"/>
            <wp:effectExtent l="0" t="0" r="0" b="0"/>
            <wp:docPr id="111422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5395" name=""/>
                    <pic:cNvPicPr/>
                  </pic:nvPicPr>
                  <pic:blipFill>
                    <a:blip r:embed="rId20"/>
                    <a:stretch>
                      <a:fillRect/>
                    </a:stretch>
                  </pic:blipFill>
                  <pic:spPr>
                    <a:xfrm>
                      <a:off x="0" y="0"/>
                      <a:ext cx="2724060" cy="2083137"/>
                    </a:xfrm>
                    <a:prstGeom prst="rect">
                      <a:avLst/>
                    </a:prstGeom>
                  </pic:spPr>
                </pic:pic>
              </a:graphicData>
            </a:graphic>
          </wp:inline>
        </w:drawing>
      </w:r>
    </w:p>
    <w:p w14:paraId="30F10A37" w14:textId="3CE52484" w:rsidR="00405803" w:rsidRDefault="00405803" w:rsidP="00405803">
      <w:pPr>
        <w:pStyle w:val="Heading2"/>
        <w:tabs>
          <w:tab w:val="left" w:pos="0"/>
          <w:tab w:val="left" w:pos="603"/>
        </w:tabs>
        <w:spacing w:after="240"/>
        <w:rPr>
          <w:rFonts w:ascii="Times New Roman" w:hAnsi="Times New Roman"/>
          <w:color w:val="00004C"/>
          <w:spacing w:val="-2"/>
        </w:rPr>
      </w:pPr>
      <w:r>
        <w:rPr>
          <w:rFonts w:ascii="Times New Roman" w:hAnsi="Times New Roman"/>
          <w:color w:val="00004C"/>
          <w:spacing w:val="-2"/>
        </w:rPr>
        <w:tab/>
      </w:r>
      <w:r>
        <w:rPr>
          <w:rFonts w:ascii="Times New Roman" w:hAnsi="Times New Roman"/>
          <w:color w:val="00004C"/>
          <w:spacing w:val="-2"/>
        </w:rPr>
        <w:tab/>
      </w:r>
      <w:r>
        <w:rPr>
          <w:rFonts w:ascii="Times New Roman" w:hAnsi="Times New Roman"/>
          <w:color w:val="00004C"/>
          <w:spacing w:val="-2"/>
        </w:rPr>
        <w:tab/>
      </w:r>
      <w:r>
        <w:rPr>
          <w:rFonts w:ascii="Times New Roman" w:hAnsi="Times New Roman"/>
          <w:color w:val="00004C"/>
          <w:spacing w:val="-2"/>
        </w:rPr>
        <w:tab/>
      </w:r>
      <w:r>
        <w:rPr>
          <w:rFonts w:ascii="Times New Roman" w:hAnsi="Times New Roman"/>
          <w:sz w:val="18"/>
        </w:rPr>
        <w:t>(a).</w:t>
      </w:r>
      <w:r>
        <w:rPr>
          <w:rFonts w:ascii="Times New Roman" w:hAnsi="Times New Roman"/>
          <w:spacing w:val="-7"/>
          <w:sz w:val="18"/>
        </w:rPr>
        <w:t xml:space="preserve"> </w:t>
      </w:r>
      <w:r w:rsidR="00AC418C">
        <w:rPr>
          <w:rFonts w:ascii="Times New Roman" w:hAnsi="Times New Roman"/>
          <w:b w:val="0"/>
          <w:bCs w:val="0"/>
          <w:sz w:val="18"/>
          <w:szCs w:val="18"/>
        </w:rPr>
        <w:t>Pelatihan</w:t>
      </w:r>
      <w:r w:rsidR="00752DE9">
        <w:rPr>
          <w:rFonts w:ascii="Times New Roman" w:hAnsi="Times New Roman"/>
          <w:b w:val="0"/>
          <w:bCs w:val="0"/>
          <w:sz w:val="18"/>
          <w:szCs w:val="18"/>
        </w:rPr>
        <w:t xml:space="preserve"> dan</w:t>
      </w:r>
      <w:r w:rsidR="002248E0">
        <w:rPr>
          <w:rFonts w:ascii="Times New Roman" w:hAnsi="Times New Roman"/>
          <w:b w:val="0"/>
          <w:bCs w:val="0"/>
          <w:sz w:val="18"/>
          <w:szCs w:val="18"/>
        </w:rPr>
        <w:t xml:space="preserve"> </w:t>
      </w:r>
      <w:r w:rsidR="007B1997">
        <w:rPr>
          <w:rFonts w:ascii="Times New Roman" w:hAnsi="Times New Roman"/>
          <w:b w:val="0"/>
          <w:bCs w:val="0"/>
          <w:sz w:val="18"/>
          <w:szCs w:val="18"/>
        </w:rPr>
        <w:t>validasi</w:t>
      </w:r>
      <w:r w:rsidR="002248E0">
        <w:rPr>
          <w:rFonts w:ascii="Times New Roman" w:hAnsi="Times New Roman"/>
          <w:b w:val="0"/>
          <w:bCs w:val="0"/>
          <w:sz w:val="18"/>
          <w:szCs w:val="18"/>
        </w:rPr>
        <w:t xml:space="preserve"> akurasi</w:t>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t xml:space="preserve">  </w:t>
      </w:r>
      <w:r w:rsidR="007B1997">
        <w:rPr>
          <w:rFonts w:ascii="Times New Roman" w:hAnsi="Times New Roman"/>
          <w:b w:val="0"/>
          <w:bCs w:val="0"/>
          <w:sz w:val="18"/>
          <w:szCs w:val="18"/>
        </w:rPr>
        <w:t xml:space="preserve">  </w:t>
      </w:r>
      <w:r>
        <w:rPr>
          <w:rFonts w:ascii="Times New Roman" w:hAnsi="Times New Roman"/>
          <w:sz w:val="18"/>
        </w:rPr>
        <w:t>(b)</w:t>
      </w:r>
      <w:r>
        <w:rPr>
          <w:rFonts w:ascii="Times New Roman" w:hAnsi="Times New Roman"/>
          <w:spacing w:val="-7"/>
          <w:sz w:val="18"/>
        </w:rPr>
        <w:t xml:space="preserve"> </w:t>
      </w:r>
      <w:r w:rsidR="00EE1ADA">
        <w:rPr>
          <w:rFonts w:ascii="Times New Roman" w:hAnsi="Times New Roman"/>
          <w:b w:val="0"/>
          <w:bCs w:val="0"/>
          <w:sz w:val="18"/>
          <w:szCs w:val="18"/>
        </w:rPr>
        <w:t>Pelatihan</w:t>
      </w:r>
      <w:r w:rsidR="00752DE9">
        <w:rPr>
          <w:rFonts w:ascii="Times New Roman" w:hAnsi="Times New Roman"/>
          <w:b w:val="0"/>
          <w:bCs w:val="0"/>
          <w:sz w:val="18"/>
          <w:szCs w:val="18"/>
        </w:rPr>
        <w:t xml:space="preserve"> dan </w:t>
      </w:r>
      <w:r w:rsidRPr="00EB55E8">
        <w:rPr>
          <w:rFonts w:ascii="Times New Roman" w:hAnsi="Times New Roman"/>
          <w:b w:val="0"/>
          <w:bCs w:val="0"/>
          <w:sz w:val="18"/>
          <w:szCs w:val="18"/>
        </w:rPr>
        <w:t>valida</w:t>
      </w:r>
      <w:r w:rsidR="00EE1ADA">
        <w:rPr>
          <w:rFonts w:ascii="Times New Roman" w:hAnsi="Times New Roman"/>
          <w:b w:val="0"/>
          <w:bCs w:val="0"/>
          <w:sz w:val="18"/>
          <w:szCs w:val="18"/>
        </w:rPr>
        <w:t>si kerugian</w:t>
      </w:r>
    </w:p>
    <w:p w14:paraId="2A21ADFC" w14:textId="5D339466" w:rsidR="00405803" w:rsidRDefault="00405803" w:rsidP="00405803">
      <w:pPr>
        <w:pStyle w:val="Heading2"/>
        <w:tabs>
          <w:tab w:val="left" w:pos="0"/>
          <w:tab w:val="left" w:pos="603"/>
        </w:tabs>
        <w:spacing w:after="240"/>
        <w:ind w:left="1322" w:firstLine="118"/>
        <w:rPr>
          <w:rFonts w:ascii="Times New Roman" w:hAnsi="Times New Roman" w:cs="Times New Roman"/>
          <w:b w:val="0"/>
          <w:bCs w:val="0"/>
        </w:rPr>
      </w:pPr>
      <w:r>
        <w:rPr>
          <w:rFonts w:ascii="Times New Roman" w:hAnsi="Times New Roman"/>
          <w:color w:val="00004C"/>
          <w:spacing w:val="-2"/>
        </w:rPr>
        <w:tab/>
      </w:r>
      <w:r w:rsidRPr="002A4A47">
        <w:rPr>
          <w:rFonts w:ascii="Times New Roman" w:hAnsi="Times New Roman" w:cs="Times New Roman"/>
        </w:rPr>
        <w:t xml:space="preserve">Gambar </w:t>
      </w:r>
      <w:r>
        <w:rPr>
          <w:rFonts w:ascii="Times New Roman" w:hAnsi="Times New Roman" w:cs="Times New Roman"/>
        </w:rPr>
        <w:t>5</w:t>
      </w:r>
      <w:r w:rsidRPr="002A4A47">
        <w:rPr>
          <w:rFonts w:ascii="Times New Roman" w:hAnsi="Times New Roman" w:cs="Times New Roman"/>
        </w:rPr>
        <w:t>.</w:t>
      </w:r>
      <w:r>
        <w:rPr>
          <w:rFonts w:ascii="Times New Roman" w:hAnsi="Times New Roman" w:cs="Times New Roman"/>
        </w:rPr>
        <w:t xml:space="preserve"> </w:t>
      </w:r>
      <w:r w:rsidRPr="00812E4C">
        <w:rPr>
          <w:rFonts w:ascii="Times New Roman" w:hAnsi="Times New Roman" w:cs="Times New Roman"/>
          <w:b w:val="0"/>
          <w:bCs w:val="0"/>
        </w:rPr>
        <w:t xml:space="preserve">Grafik </w:t>
      </w:r>
      <w:r w:rsidR="004B0F22">
        <w:rPr>
          <w:rFonts w:ascii="Times New Roman" w:hAnsi="Times New Roman" w:cs="Times New Roman"/>
          <w:b w:val="0"/>
          <w:bCs w:val="0"/>
        </w:rPr>
        <w:t>pelatihan</w:t>
      </w:r>
      <w:r w:rsidR="00752DE9">
        <w:rPr>
          <w:rFonts w:ascii="Times New Roman" w:hAnsi="Times New Roman" w:cs="Times New Roman"/>
          <w:b w:val="0"/>
          <w:bCs w:val="0"/>
        </w:rPr>
        <w:t xml:space="preserve">, </w:t>
      </w:r>
      <w:r w:rsidRPr="00812E4C">
        <w:rPr>
          <w:rFonts w:ascii="Times New Roman" w:hAnsi="Times New Roman" w:cs="Times New Roman"/>
          <w:b w:val="0"/>
          <w:bCs w:val="0"/>
        </w:rPr>
        <w:t>valida</w:t>
      </w:r>
      <w:r w:rsidR="001B3EF7">
        <w:rPr>
          <w:rFonts w:ascii="Times New Roman" w:hAnsi="Times New Roman" w:cs="Times New Roman"/>
          <w:b w:val="0"/>
          <w:bCs w:val="0"/>
        </w:rPr>
        <w:t>si akuarsi</w:t>
      </w:r>
      <w:r w:rsidRPr="00812E4C">
        <w:rPr>
          <w:rFonts w:ascii="Times New Roman" w:hAnsi="Times New Roman" w:cs="Times New Roman"/>
          <w:b w:val="0"/>
          <w:bCs w:val="0"/>
        </w:rPr>
        <w:t xml:space="preserve"> dan </w:t>
      </w:r>
      <w:r w:rsidR="001B3EF7">
        <w:rPr>
          <w:rFonts w:ascii="Times New Roman" w:hAnsi="Times New Roman" w:cs="Times New Roman"/>
          <w:b w:val="0"/>
          <w:bCs w:val="0"/>
        </w:rPr>
        <w:t>kerugian</w:t>
      </w:r>
      <w:r>
        <w:rPr>
          <w:rFonts w:ascii="Times New Roman" w:hAnsi="Times New Roman" w:cs="Times New Roman"/>
          <w:b w:val="0"/>
          <w:bCs w:val="0"/>
        </w:rPr>
        <w:t xml:space="preserve"> ResNet50V2</w:t>
      </w:r>
    </w:p>
    <w:p w14:paraId="313D0FA2" w14:textId="52407103" w:rsidR="0027508D" w:rsidRPr="00D826D6" w:rsidRDefault="008F5CB8" w:rsidP="00D826D6">
      <w:pPr>
        <w:pStyle w:val="Heading2"/>
        <w:tabs>
          <w:tab w:val="left" w:pos="0"/>
          <w:tab w:val="left" w:pos="603"/>
        </w:tabs>
        <w:spacing w:after="240"/>
        <w:ind w:left="106" w:right="728" w:firstLine="0"/>
        <w:rPr>
          <w:rFonts w:ascii="Times New Roman" w:hAnsi="Times New Roman" w:cs="Times New Roman"/>
          <w:b w:val="0"/>
          <w:bCs w:val="0"/>
          <w:lang w:val="en-ID"/>
        </w:rPr>
      </w:pPr>
      <w:r w:rsidRPr="008F5CB8">
        <w:rPr>
          <w:rFonts w:ascii="Times New Roman" w:hAnsi="Times New Roman" w:cs="Times New Roman"/>
          <w:b w:val="0"/>
          <w:bCs w:val="0"/>
        </w:rPr>
        <w:t xml:space="preserve">Pada </w:t>
      </w:r>
      <w:r>
        <w:rPr>
          <w:rFonts w:ascii="Times New Roman" w:hAnsi="Times New Roman" w:cs="Times New Roman"/>
          <w:b w:val="0"/>
          <w:bCs w:val="0"/>
        </w:rPr>
        <w:t>g</w:t>
      </w:r>
      <w:r w:rsidR="0027508D" w:rsidRPr="008F5CB8">
        <w:rPr>
          <w:rFonts w:ascii="Times New Roman" w:hAnsi="Times New Roman" w:cs="Times New Roman"/>
          <w:b w:val="0"/>
          <w:bCs w:val="0"/>
        </w:rPr>
        <w:t xml:space="preserve">ambar 6, </w:t>
      </w:r>
      <w:r>
        <w:rPr>
          <w:rFonts w:ascii="Times New Roman" w:hAnsi="Times New Roman" w:cs="Times New Roman"/>
          <w:b w:val="0"/>
          <w:bCs w:val="0"/>
        </w:rPr>
        <w:t>g</w:t>
      </w:r>
      <w:r w:rsidR="0027508D" w:rsidRPr="00EB2B97">
        <w:rPr>
          <w:rFonts w:ascii="Times New Roman" w:hAnsi="Times New Roman" w:cs="Times New Roman"/>
          <w:b w:val="0"/>
          <w:bCs w:val="0"/>
        </w:rPr>
        <w:t xml:space="preserve">rafik </w:t>
      </w:r>
      <w:r w:rsidR="0027508D">
        <w:rPr>
          <w:rFonts w:ascii="Times New Roman" w:hAnsi="Times New Roman" w:cs="Times New Roman"/>
          <w:b w:val="0"/>
          <w:bCs w:val="0"/>
        </w:rPr>
        <w:t xml:space="preserve">bagian </w:t>
      </w:r>
      <w:r w:rsidR="0027508D">
        <w:rPr>
          <w:rFonts w:ascii="Times New Roman" w:hAnsi="Times New Roman" w:cs="Times New Roman"/>
        </w:rPr>
        <w:t xml:space="preserve">(a) </w:t>
      </w:r>
      <w:r w:rsidR="0027508D" w:rsidRPr="00EB2B97">
        <w:rPr>
          <w:rFonts w:ascii="Times New Roman" w:hAnsi="Times New Roman" w:cs="Times New Roman"/>
          <w:b w:val="0"/>
          <w:bCs w:val="0"/>
        </w:rPr>
        <w:t>menunjukkan</w:t>
      </w:r>
      <w:r w:rsidR="0027508D">
        <w:rPr>
          <w:rFonts w:ascii="Times New Roman" w:hAnsi="Times New Roman" w:cs="Times New Roman"/>
          <w:b w:val="0"/>
          <w:bCs w:val="0"/>
        </w:rPr>
        <w:t xml:space="preserve"> </w:t>
      </w:r>
      <w:r w:rsidR="0027508D" w:rsidRPr="00EB2B97">
        <w:rPr>
          <w:rFonts w:ascii="Times New Roman" w:hAnsi="Times New Roman" w:cs="Times New Roman"/>
          <w:b w:val="0"/>
          <w:bCs w:val="0"/>
        </w:rPr>
        <w:t xml:space="preserve">akurasi untuk data pelatihan dan validasi </w:t>
      </w:r>
      <w:r w:rsidR="0027508D">
        <w:rPr>
          <w:rFonts w:ascii="Times New Roman" w:hAnsi="Times New Roman" w:cs="Times New Roman"/>
          <w:b w:val="0"/>
          <w:bCs w:val="0"/>
        </w:rPr>
        <w:t xml:space="preserve">yang terus </w:t>
      </w:r>
      <w:r w:rsidR="0027508D" w:rsidRPr="00EB2B97">
        <w:rPr>
          <w:rFonts w:ascii="Times New Roman" w:hAnsi="Times New Roman" w:cs="Times New Roman"/>
          <w:b w:val="0"/>
          <w:bCs w:val="0"/>
        </w:rPr>
        <w:t xml:space="preserve">meningkat seiring dengan jumlah </w:t>
      </w:r>
      <w:r w:rsidRPr="008F5CB8">
        <w:rPr>
          <w:rFonts w:ascii="Times New Roman" w:hAnsi="Times New Roman" w:cs="Times New Roman"/>
          <w:b w:val="0"/>
          <w:bCs w:val="0"/>
          <w:i/>
          <w:iCs/>
        </w:rPr>
        <w:t>epoch</w:t>
      </w:r>
      <w:r w:rsidR="0027508D" w:rsidRPr="00EB2B97">
        <w:rPr>
          <w:rFonts w:ascii="Times New Roman" w:hAnsi="Times New Roman" w:cs="Times New Roman"/>
          <w:b w:val="0"/>
          <w:bCs w:val="0"/>
        </w:rPr>
        <w:t>.</w:t>
      </w:r>
      <w:r w:rsidR="0027508D">
        <w:rPr>
          <w:rFonts w:ascii="Times New Roman" w:hAnsi="Times New Roman" w:cs="Times New Roman"/>
          <w:b w:val="0"/>
          <w:bCs w:val="0"/>
        </w:rPr>
        <w:t xml:space="preserve"> Pada a</w:t>
      </w:r>
      <w:proofErr w:type="spellStart"/>
      <w:r w:rsidR="0027508D" w:rsidRPr="00EB2B97">
        <w:rPr>
          <w:rFonts w:ascii="Times New Roman" w:hAnsi="Times New Roman" w:cs="Times New Roman"/>
          <w:b w:val="0"/>
          <w:bCs w:val="0"/>
          <w:lang w:val="en-ID"/>
        </w:rPr>
        <w:t>kurasi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pelatihan</w:t>
      </w:r>
      <w:proofErr w:type="spellEnd"/>
      <w:r w:rsidR="0027508D">
        <w:rPr>
          <w:rFonts w:ascii="Times New Roman" w:hAnsi="Times New Roman" w:cs="Times New Roman"/>
          <w:b w:val="0"/>
          <w:bCs w:val="0"/>
          <w:lang w:val="en-ID"/>
        </w:rPr>
        <w:t xml:space="preserve">, </w:t>
      </w:r>
      <w:proofErr w:type="spellStart"/>
      <w:r w:rsidR="0027508D">
        <w:rPr>
          <w:rFonts w:ascii="Times New Roman" w:hAnsi="Times New Roman" w:cs="Times New Roman"/>
          <w:b w:val="0"/>
          <w:bCs w:val="0"/>
          <w:lang w:val="en-ID"/>
        </w:rPr>
        <w:t>akurasi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terus</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meningkat</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secara</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konsisten</w:t>
      </w:r>
      <w:proofErr w:type="spellEnd"/>
      <w:r w:rsidR="0027508D" w:rsidRPr="00EB2B97">
        <w:rPr>
          <w:rFonts w:ascii="Times New Roman" w:hAnsi="Times New Roman" w:cs="Times New Roman"/>
          <w:b w:val="0"/>
          <w:bCs w:val="0"/>
          <w:lang w:val="en-ID"/>
        </w:rPr>
        <w:t xml:space="preserve">, </w:t>
      </w:r>
      <w:proofErr w:type="spellStart"/>
      <w:r w:rsidR="0027508D">
        <w:rPr>
          <w:rFonts w:ascii="Times New Roman" w:hAnsi="Times New Roman" w:cs="Times New Roman"/>
          <w:b w:val="0"/>
          <w:bCs w:val="0"/>
          <w:lang w:val="en-ID"/>
        </w:rPr>
        <w:t>ini</w:t>
      </w:r>
      <w:proofErr w:type="spellEnd"/>
      <w:r w:rsidR="0027508D">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menandakan</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bahwa</w:t>
      </w:r>
      <w:proofErr w:type="spellEnd"/>
      <w:r w:rsidR="0027508D" w:rsidRPr="00EB2B97">
        <w:rPr>
          <w:rFonts w:ascii="Times New Roman" w:hAnsi="Times New Roman" w:cs="Times New Roman"/>
          <w:b w:val="0"/>
          <w:bCs w:val="0"/>
          <w:lang w:val="en-ID"/>
        </w:rPr>
        <w:t xml:space="preserve"> model </w:t>
      </w:r>
      <w:proofErr w:type="spellStart"/>
      <w:r w:rsidR="0027508D" w:rsidRPr="00EB2B97">
        <w:rPr>
          <w:rFonts w:ascii="Times New Roman" w:hAnsi="Times New Roman" w:cs="Times New Roman"/>
          <w:b w:val="0"/>
          <w:bCs w:val="0"/>
          <w:lang w:val="en-ID"/>
        </w:rPr>
        <w:t>belajar</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lebih</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baik</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terhadap</w:t>
      </w:r>
      <w:proofErr w:type="spellEnd"/>
      <w:r w:rsidR="0027508D" w:rsidRPr="00EB2B97">
        <w:rPr>
          <w:rFonts w:ascii="Times New Roman" w:hAnsi="Times New Roman" w:cs="Times New Roman"/>
          <w:b w:val="0"/>
          <w:bCs w:val="0"/>
          <w:lang w:val="en-ID"/>
        </w:rPr>
        <w:t xml:space="preserve"> data </w:t>
      </w:r>
      <w:proofErr w:type="spellStart"/>
      <w:r w:rsidR="0027508D" w:rsidRPr="00EB2B97">
        <w:rPr>
          <w:rFonts w:ascii="Times New Roman" w:hAnsi="Times New Roman" w:cs="Times New Roman"/>
          <w:b w:val="0"/>
          <w:bCs w:val="0"/>
          <w:lang w:val="en-ID"/>
        </w:rPr>
        <w:t>pelatihan</w:t>
      </w:r>
      <w:proofErr w:type="spellEnd"/>
      <w:r w:rsidR="0027508D" w:rsidRPr="00EB2B97">
        <w:rPr>
          <w:rFonts w:ascii="Times New Roman" w:hAnsi="Times New Roman" w:cs="Times New Roman"/>
          <w:b w:val="0"/>
          <w:bCs w:val="0"/>
          <w:lang w:val="en-ID"/>
        </w:rPr>
        <w:t>.</w:t>
      </w:r>
      <w:r w:rsidR="0027508D" w:rsidRPr="00EB2B97">
        <w:rPr>
          <w:rFonts w:ascii="Times New Roman" w:hAnsi="Times New Roman" w:cs="Times New Roman"/>
          <w:lang w:val="en-ID"/>
        </w:rPr>
        <w:t xml:space="preserve"> </w:t>
      </w:r>
      <w:proofErr w:type="spellStart"/>
      <w:r w:rsidR="0027508D">
        <w:rPr>
          <w:rFonts w:ascii="Times New Roman" w:hAnsi="Times New Roman" w:cs="Times New Roman"/>
          <w:b w:val="0"/>
          <w:bCs w:val="0"/>
          <w:lang w:val="en-ID"/>
        </w:rPr>
        <w:t>Begitu</w:t>
      </w:r>
      <w:proofErr w:type="spellEnd"/>
      <w:r w:rsidR="0027508D">
        <w:rPr>
          <w:rFonts w:ascii="Times New Roman" w:hAnsi="Times New Roman" w:cs="Times New Roman"/>
          <w:b w:val="0"/>
          <w:bCs w:val="0"/>
          <w:lang w:val="en-ID"/>
        </w:rPr>
        <w:t xml:space="preserve"> juga </w:t>
      </w:r>
      <w:proofErr w:type="spellStart"/>
      <w:r w:rsidR="0027508D">
        <w:rPr>
          <w:rFonts w:ascii="Times New Roman" w:hAnsi="Times New Roman" w:cs="Times New Roman"/>
          <w:b w:val="0"/>
          <w:bCs w:val="0"/>
          <w:lang w:val="en-ID"/>
        </w:rPr>
        <w:t>dengan</w:t>
      </w:r>
      <w:proofErr w:type="spellEnd"/>
      <w:r w:rsidR="0027508D">
        <w:rPr>
          <w:rFonts w:ascii="Times New Roman" w:hAnsi="Times New Roman" w:cs="Times New Roman"/>
          <w:b w:val="0"/>
          <w:bCs w:val="0"/>
          <w:lang w:val="en-ID"/>
        </w:rPr>
        <w:t xml:space="preserve"> </w:t>
      </w:r>
      <w:proofErr w:type="spellStart"/>
      <w:r w:rsidR="0027508D">
        <w:rPr>
          <w:rFonts w:ascii="Times New Roman" w:hAnsi="Times New Roman" w:cs="Times New Roman"/>
          <w:b w:val="0"/>
          <w:bCs w:val="0"/>
          <w:lang w:val="en-ID"/>
        </w:rPr>
        <w:t>a</w:t>
      </w:r>
      <w:r w:rsidR="0027508D" w:rsidRPr="00EB2B97">
        <w:rPr>
          <w:rFonts w:ascii="Times New Roman" w:hAnsi="Times New Roman" w:cs="Times New Roman"/>
          <w:b w:val="0"/>
          <w:bCs w:val="0"/>
          <w:lang w:val="en-ID"/>
        </w:rPr>
        <w:t>kurasi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validasi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meningkat</w:t>
      </w:r>
      <w:proofErr w:type="spellEnd"/>
      <w:r w:rsidR="0027508D" w:rsidRPr="00EB2B97">
        <w:rPr>
          <w:rFonts w:ascii="Times New Roman" w:hAnsi="Times New Roman" w:cs="Times New Roman"/>
          <w:b w:val="0"/>
          <w:bCs w:val="0"/>
          <w:lang w:val="en-ID"/>
        </w:rPr>
        <w:t xml:space="preserve"> pada </w:t>
      </w:r>
      <w:proofErr w:type="spellStart"/>
      <w:r w:rsidR="0027508D" w:rsidRPr="00EB2B97">
        <w:rPr>
          <w:rFonts w:ascii="Times New Roman" w:hAnsi="Times New Roman" w:cs="Times New Roman"/>
          <w:b w:val="0"/>
          <w:bCs w:val="0"/>
          <w:lang w:val="en-ID"/>
        </w:rPr>
        <w:t>awal</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pelatihan</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tetapi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mulai</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stabil</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atau</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bahkan</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sedikit</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menurun</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setelah</w:t>
      </w:r>
      <w:proofErr w:type="spellEnd"/>
      <w:r w:rsidR="0027508D" w:rsidRPr="00EB2B97">
        <w:rPr>
          <w:rFonts w:ascii="Times New Roman" w:hAnsi="Times New Roman" w:cs="Times New Roman"/>
          <w:b w:val="0"/>
          <w:bCs w:val="0"/>
          <w:lang w:val="en-ID"/>
        </w:rPr>
        <w:t xml:space="preserve"> </w:t>
      </w:r>
      <w:proofErr w:type="spellStart"/>
      <w:r w:rsidR="0027508D" w:rsidRPr="00EB2B97">
        <w:rPr>
          <w:rFonts w:ascii="Times New Roman" w:hAnsi="Times New Roman" w:cs="Times New Roman"/>
          <w:b w:val="0"/>
          <w:bCs w:val="0"/>
          <w:lang w:val="en-ID"/>
        </w:rPr>
        <w:t>beberapa</w:t>
      </w:r>
      <w:proofErr w:type="spellEnd"/>
      <w:r w:rsidR="0027508D" w:rsidRPr="00EB2B97">
        <w:rPr>
          <w:rFonts w:ascii="Times New Roman" w:hAnsi="Times New Roman" w:cs="Times New Roman"/>
          <w:b w:val="0"/>
          <w:bCs w:val="0"/>
          <w:lang w:val="en-ID"/>
        </w:rPr>
        <w:t xml:space="preserve"> </w:t>
      </w:r>
      <w:r w:rsidRPr="008F5CB8">
        <w:rPr>
          <w:rFonts w:ascii="Times New Roman" w:hAnsi="Times New Roman" w:cs="Times New Roman"/>
          <w:b w:val="0"/>
          <w:bCs w:val="0"/>
          <w:i/>
          <w:iCs/>
          <w:lang w:val="en-ID"/>
        </w:rPr>
        <w:t>epoch</w:t>
      </w:r>
      <w:r w:rsidR="0027508D" w:rsidRPr="00EB2B97">
        <w:rPr>
          <w:rFonts w:ascii="Times New Roman" w:hAnsi="Times New Roman" w:cs="Times New Roman"/>
          <w:b w:val="0"/>
          <w:bCs w:val="0"/>
          <w:lang w:val="en-ID"/>
        </w:rPr>
        <w:t>.</w:t>
      </w:r>
      <w:r w:rsidR="0027508D">
        <w:rPr>
          <w:rFonts w:ascii="Times New Roman" w:hAnsi="Times New Roman" w:cs="Times New Roman"/>
          <w:b w:val="0"/>
          <w:bCs w:val="0"/>
          <w:lang w:val="en-ID"/>
        </w:rPr>
        <w:t xml:space="preserve"> </w:t>
      </w:r>
      <w:proofErr w:type="spellStart"/>
      <w:r w:rsidR="0027508D">
        <w:rPr>
          <w:rFonts w:ascii="Times New Roman" w:hAnsi="Times New Roman" w:cs="Times New Roman"/>
          <w:b w:val="0"/>
          <w:bCs w:val="0"/>
          <w:lang w:val="en-ID"/>
        </w:rPr>
        <w:t>Sedangkan</w:t>
      </w:r>
      <w:proofErr w:type="spellEnd"/>
      <w:r w:rsidR="0027508D">
        <w:rPr>
          <w:rFonts w:ascii="Times New Roman" w:hAnsi="Times New Roman" w:cs="Times New Roman"/>
          <w:b w:val="0"/>
          <w:bCs w:val="0"/>
          <w:lang w:val="en-ID"/>
        </w:rPr>
        <w:t xml:space="preserve"> pada </w:t>
      </w:r>
      <w:proofErr w:type="spellStart"/>
      <w:r w:rsidR="0027508D">
        <w:rPr>
          <w:rFonts w:ascii="Times New Roman" w:hAnsi="Times New Roman" w:cs="Times New Roman"/>
          <w:b w:val="0"/>
          <w:bCs w:val="0"/>
          <w:lang w:val="en-ID"/>
        </w:rPr>
        <w:t>grafik</w:t>
      </w:r>
      <w:proofErr w:type="spellEnd"/>
      <w:r w:rsidR="0027508D">
        <w:rPr>
          <w:rFonts w:ascii="Times New Roman" w:hAnsi="Times New Roman" w:cs="Times New Roman"/>
          <w:b w:val="0"/>
          <w:bCs w:val="0"/>
          <w:lang w:val="en-ID"/>
        </w:rPr>
        <w:t xml:space="preserve"> </w:t>
      </w:r>
      <w:proofErr w:type="spellStart"/>
      <w:r w:rsidR="0027508D">
        <w:rPr>
          <w:rFonts w:ascii="Times New Roman" w:hAnsi="Times New Roman" w:cs="Times New Roman"/>
          <w:b w:val="0"/>
          <w:bCs w:val="0"/>
          <w:lang w:val="en-ID"/>
        </w:rPr>
        <w:t>bagian</w:t>
      </w:r>
      <w:proofErr w:type="spellEnd"/>
      <w:r w:rsidR="0027508D">
        <w:rPr>
          <w:rFonts w:ascii="Times New Roman" w:hAnsi="Times New Roman" w:cs="Times New Roman"/>
          <w:b w:val="0"/>
          <w:bCs w:val="0"/>
          <w:lang w:val="en-ID"/>
        </w:rPr>
        <w:t xml:space="preserve"> </w:t>
      </w:r>
      <w:r w:rsidR="0027508D">
        <w:rPr>
          <w:rFonts w:ascii="Times New Roman" w:hAnsi="Times New Roman" w:cs="Times New Roman"/>
          <w:lang w:val="en-ID"/>
        </w:rPr>
        <w:t xml:space="preserve">(b) </w:t>
      </w:r>
      <w:proofErr w:type="spellStart"/>
      <w:r w:rsidR="0027508D">
        <w:rPr>
          <w:rFonts w:ascii="Times New Roman" w:hAnsi="Times New Roman" w:cs="Times New Roman"/>
          <w:b w:val="0"/>
          <w:bCs w:val="0"/>
          <w:lang w:val="en-ID"/>
        </w:rPr>
        <w:t>menunjukan</w:t>
      </w:r>
      <w:proofErr w:type="spellEnd"/>
      <w:r w:rsidR="0027508D">
        <w:rPr>
          <w:rFonts w:ascii="Times New Roman" w:hAnsi="Times New Roman" w:cs="Times New Roman"/>
          <w:b w:val="0"/>
          <w:bCs w:val="0"/>
          <w:lang w:val="en-ID"/>
        </w:rPr>
        <w:t xml:space="preserve"> </w:t>
      </w:r>
      <w:r w:rsidR="0027508D" w:rsidRPr="000B55CD">
        <w:rPr>
          <w:rFonts w:ascii="Times New Roman" w:hAnsi="Times New Roman" w:cs="Times New Roman"/>
          <w:b w:val="0"/>
          <w:bCs w:val="0"/>
        </w:rPr>
        <w:t xml:space="preserve">nilai </w:t>
      </w:r>
      <w:r w:rsidR="0027508D" w:rsidRPr="008F5CB8">
        <w:rPr>
          <w:rFonts w:ascii="Times New Roman" w:hAnsi="Times New Roman" w:cs="Times New Roman"/>
          <w:b w:val="0"/>
          <w:bCs w:val="0"/>
          <w:i/>
          <w:iCs/>
        </w:rPr>
        <w:t>loss</w:t>
      </w:r>
      <w:r w:rsidR="0027508D" w:rsidRPr="000B55CD">
        <w:rPr>
          <w:rFonts w:ascii="Times New Roman" w:hAnsi="Times New Roman" w:cs="Times New Roman"/>
          <w:b w:val="0"/>
          <w:bCs w:val="0"/>
        </w:rPr>
        <w:t xml:space="preserve"> pada data pelatihan dan validasi </w:t>
      </w:r>
      <w:r w:rsidR="0027508D">
        <w:rPr>
          <w:rFonts w:ascii="Times New Roman" w:hAnsi="Times New Roman" w:cs="Times New Roman"/>
          <w:b w:val="0"/>
          <w:bCs w:val="0"/>
        </w:rPr>
        <w:t xml:space="preserve">yang terus </w:t>
      </w:r>
      <w:r w:rsidR="0027508D" w:rsidRPr="000B55CD">
        <w:rPr>
          <w:rFonts w:ascii="Times New Roman" w:hAnsi="Times New Roman" w:cs="Times New Roman"/>
          <w:b w:val="0"/>
          <w:bCs w:val="0"/>
        </w:rPr>
        <w:t>berubah selama pelatihan.</w:t>
      </w:r>
      <w:r w:rsidR="0027508D">
        <w:rPr>
          <w:rFonts w:ascii="Times New Roman" w:hAnsi="Times New Roman" w:cs="Times New Roman"/>
          <w:b w:val="0"/>
          <w:bCs w:val="0"/>
        </w:rPr>
        <w:t xml:space="preserve"> </w:t>
      </w:r>
      <w:r w:rsidR="0027508D" w:rsidRPr="008F5CB8">
        <w:rPr>
          <w:rFonts w:ascii="Times New Roman" w:hAnsi="Times New Roman" w:cs="Times New Roman"/>
          <w:b w:val="0"/>
          <w:bCs w:val="0"/>
          <w:i/>
          <w:iCs/>
          <w:lang w:val="en-ID"/>
        </w:rPr>
        <w:t>Loss</w:t>
      </w:r>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pelatihan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terus</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menurun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secara</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konsisten</w:t>
      </w:r>
      <w:proofErr w:type="spellEnd"/>
      <w:r w:rsidR="0027508D" w:rsidRPr="00640619">
        <w:rPr>
          <w:rFonts w:ascii="Times New Roman" w:hAnsi="Times New Roman" w:cs="Times New Roman"/>
          <w:b w:val="0"/>
          <w:bCs w:val="0"/>
          <w:lang w:val="en-ID"/>
        </w:rPr>
        <w:t xml:space="preserve">, yang </w:t>
      </w:r>
      <w:proofErr w:type="spellStart"/>
      <w:r w:rsidR="0027508D" w:rsidRPr="00640619">
        <w:rPr>
          <w:rFonts w:ascii="Times New Roman" w:hAnsi="Times New Roman" w:cs="Times New Roman"/>
          <w:b w:val="0"/>
          <w:bCs w:val="0"/>
          <w:lang w:val="en-ID"/>
        </w:rPr>
        <w:t>merupakan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indikator</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bahwa</w:t>
      </w:r>
      <w:proofErr w:type="spellEnd"/>
      <w:r w:rsidR="0027508D" w:rsidRPr="00640619">
        <w:rPr>
          <w:rFonts w:ascii="Times New Roman" w:hAnsi="Times New Roman" w:cs="Times New Roman"/>
          <w:b w:val="0"/>
          <w:bCs w:val="0"/>
          <w:lang w:val="en-ID"/>
        </w:rPr>
        <w:t xml:space="preserve"> model </w:t>
      </w:r>
      <w:proofErr w:type="spellStart"/>
      <w:r w:rsidR="0027508D" w:rsidRPr="00640619">
        <w:rPr>
          <w:rFonts w:ascii="Times New Roman" w:hAnsi="Times New Roman" w:cs="Times New Roman"/>
          <w:b w:val="0"/>
          <w:bCs w:val="0"/>
          <w:lang w:val="en-ID"/>
        </w:rPr>
        <w:t>berhasil</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meminimalkan</w:t>
      </w:r>
      <w:proofErr w:type="spellEnd"/>
      <w:r w:rsidR="0027508D" w:rsidRPr="00640619">
        <w:rPr>
          <w:rFonts w:ascii="Times New Roman" w:hAnsi="Times New Roman" w:cs="Times New Roman"/>
          <w:b w:val="0"/>
          <w:bCs w:val="0"/>
          <w:lang w:val="en-ID"/>
        </w:rPr>
        <w:t xml:space="preserve"> </w:t>
      </w:r>
      <w:r w:rsidR="0027508D" w:rsidRPr="00164A32">
        <w:rPr>
          <w:rFonts w:ascii="Times New Roman" w:hAnsi="Times New Roman" w:cs="Times New Roman"/>
          <w:b w:val="0"/>
          <w:bCs w:val="0"/>
          <w:i/>
          <w:iCs/>
          <w:lang w:val="en-ID"/>
        </w:rPr>
        <w:t>error</w:t>
      </w:r>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terhadap</w:t>
      </w:r>
      <w:proofErr w:type="spellEnd"/>
      <w:r w:rsidR="0027508D" w:rsidRPr="00640619">
        <w:rPr>
          <w:rFonts w:ascii="Times New Roman" w:hAnsi="Times New Roman" w:cs="Times New Roman"/>
          <w:b w:val="0"/>
          <w:bCs w:val="0"/>
          <w:lang w:val="en-ID"/>
        </w:rPr>
        <w:t xml:space="preserve"> data </w:t>
      </w:r>
      <w:proofErr w:type="spellStart"/>
      <w:r w:rsidR="0027508D" w:rsidRPr="00640619">
        <w:rPr>
          <w:rFonts w:ascii="Times New Roman" w:hAnsi="Times New Roman" w:cs="Times New Roman"/>
          <w:b w:val="0"/>
          <w:bCs w:val="0"/>
          <w:lang w:val="en-ID"/>
        </w:rPr>
        <w:t>pelatihan</w:t>
      </w:r>
      <w:proofErr w:type="spellEnd"/>
      <w:r w:rsidR="0027508D" w:rsidRPr="00640619">
        <w:rPr>
          <w:rFonts w:ascii="Times New Roman" w:hAnsi="Times New Roman" w:cs="Times New Roman"/>
          <w:b w:val="0"/>
          <w:bCs w:val="0"/>
          <w:lang w:val="en-ID"/>
        </w:rPr>
        <w:t xml:space="preserve">. </w:t>
      </w:r>
      <w:r w:rsidR="0027508D" w:rsidRPr="008F5CB8">
        <w:rPr>
          <w:rFonts w:ascii="Times New Roman" w:hAnsi="Times New Roman" w:cs="Times New Roman"/>
          <w:b w:val="0"/>
          <w:bCs w:val="0"/>
          <w:i/>
          <w:iCs/>
          <w:lang w:val="en-ID"/>
        </w:rPr>
        <w:t>Loss</w:t>
      </w:r>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validasi</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menurun</w:t>
      </w:r>
      <w:proofErr w:type="spellEnd"/>
      <w:r w:rsidR="0027508D" w:rsidRPr="00640619">
        <w:rPr>
          <w:rFonts w:ascii="Times New Roman" w:hAnsi="Times New Roman" w:cs="Times New Roman"/>
          <w:b w:val="0"/>
          <w:bCs w:val="0"/>
          <w:lang w:val="en-ID"/>
        </w:rPr>
        <w:t xml:space="preserve"> pada </w:t>
      </w:r>
      <w:proofErr w:type="spellStart"/>
      <w:r w:rsidR="0027508D" w:rsidRPr="00640619">
        <w:rPr>
          <w:rFonts w:ascii="Times New Roman" w:hAnsi="Times New Roman" w:cs="Times New Roman"/>
          <w:b w:val="0"/>
          <w:bCs w:val="0"/>
          <w:lang w:val="en-ID"/>
        </w:rPr>
        <w:t>awal</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pelatihan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tetapi</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kemudian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mulai</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meningkat</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atau</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stabil</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setelah</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beberapa</w:t>
      </w:r>
      <w:proofErr w:type="spellEnd"/>
      <w:r w:rsidR="0027508D" w:rsidRPr="00640619">
        <w:rPr>
          <w:rFonts w:ascii="Times New Roman" w:hAnsi="Times New Roman" w:cs="Times New Roman"/>
          <w:b w:val="0"/>
          <w:bCs w:val="0"/>
          <w:lang w:val="en-ID"/>
        </w:rPr>
        <w:t xml:space="preserve"> </w:t>
      </w:r>
      <w:r w:rsidRPr="008F5CB8">
        <w:rPr>
          <w:rFonts w:ascii="Times New Roman" w:hAnsi="Times New Roman" w:cs="Times New Roman"/>
          <w:b w:val="0"/>
          <w:bCs w:val="0"/>
          <w:i/>
          <w:iCs/>
          <w:lang w:val="en-ID"/>
        </w:rPr>
        <w:t>epoch</w:t>
      </w:r>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menunjukkan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bahwa</w:t>
      </w:r>
      <w:proofErr w:type="spellEnd"/>
      <w:r w:rsidR="0027508D" w:rsidRPr="00640619">
        <w:rPr>
          <w:rFonts w:ascii="Times New Roman" w:hAnsi="Times New Roman" w:cs="Times New Roman"/>
          <w:b w:val="0"/>
          <w:bCs w:val="0"/>
          <w:lang w:val="en-ID"/>
        </w:rPr>
        <w:t xml:space="preserve"> model </w:t>
      </w:r>
      <w:proofErr w:type="spellStart"/>
      <w:r w:rsidR="0027508D" w:rsidRPr="00640619">
        <w:rPr>
          <w:rFonts w:ascii="Times New Roman" w:hAnsi="Times New Roman" w:cs="Times New Roman"/>
          <w:b w:val="0"/>
          <w:bCs w:val="0"/>
          <w:lang w:val="en-ID"/>
        </w:rPr>
        <w:t>mulai</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kehilangan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kemampuan</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untuk</w:t>
      </w:r>
      <w:proofErr w:type="spellEnd"/>
      <w:r w:rsidR="0027508D" w:rsidRPr="00640619">
        <w:rPr>
          <w:rFonts w:ascii="Times New Roman" w:hAnsi="Times New Roman" w:cs="Times New Roman"/>
          <w:b w:val="0"/>
          <w:bCs w:val="0"/>
          <w:lang w:val="en-ID"/>
        </w:rPr>
        <w:t xml:space="preserve"> </w:t>
      </w:r>
      <w:proofErr w:type="spellStart"/>
      <w:r w:rsidR="0027508D" w:rsidRPr="00640619">
        <w:rPr>
          <w:rFonts w:ascii="Times New Roman" w:hAnsi="Times New Roman" w:cs="Times New Roman"/>
          <w:b w:val="0"/>
          <w:bCs w:val="0"/>
          <w:lang w:val="en-ID"/>
        </w:rPr>
        <w:t>generalisasi</w:t>
      </w:r>
      <w:proofErr w:type="spellEnd"/>
      <w:r w:rsidR="0027508D" w:rsidRPr="00640619">
        <w:rPr>
          <w:rFonts w:ascii="Times New Roman" w:hAnsi="Times New Roman" w:cs="Times New Roman"/>
          <w:b w:val="0"/>
          <w:bCs w:val="0"/>
          <w:lang w:val="en-ID"/>
        </w:rPr>
        <w:t xml:space="preserve"> pada data </w:t>
      </w:r>
      <w:proofErr w:type="spellStart"/>
      <w:r w:rsidR="0027508D" w:rsidRPr="00640619">
        <w:rPr>
          <w:rFonts w:ascii="Times New Roman" w:hAnsi="Times New Roman" w:cs="Times New Roman"/>
          <w:b w:val="0"/>
          <w:bCs w:val="0"/>
          <w:lang w:val="en-ID"/>
        </w:rPr>
        <w:t>validasi</w:t>
      </w:r>
      <w:proofErr w:type="spellEnd"/>
      <w:r w:rsidR="0027508D" w:rsidRPr="00640619">
        <w:rPr>
          <w:rFonts w:ascii="Times New Roman" w:hAnsi="Times New Roman" w:cs="Times New Roman"/>
          <w:b w:val="0"/>
          <w:bCs w:val="0"/>
          <w:lang w:val="en-ID"/>
        </w:rPr>
        <w:t>.</w:t>
      </w:r>
      <w:r w:rsidR="0027508D">
        <w:rPr>
          <w:rFonts w:ascii="Times New Roman" w:hAnsi="Times New Roman" w:cs="Times New Roman"/>
          <w:b w:val="0"/>
          <w:bCs w:val="0"/>
          <w:lang w:val="en-ID"/>
        </w:rPr>
        <w:t xml:space="preserve"> </w:t>
      </w:r>
    </w:p>
    <w:p w14:paraId="7EB82207" w14:textId="77777777" w:rsidR="00405803" w:rsidRDefault="00405803" w:rsidP="00405803">
      <w:pPr>
        <w:pStyle w:val="Heading2"/>
        <w:tabs>
          <w:tab w:val="left" w:pos="0"/>
          <w:tab w:val="left" w:pos="603"/>
        </w:tabs>
        <w:spacing w:after="240"/>
        <w:ind w:firstLine="0"/>
        <w:rPr>
          <w:rFonts w:ascii="Times New Roman" w:hAnsi="Times New Roman"/>
          <w:w w:val="85"/>
        </w:rPr>
      </w:pPr>
      <w:r>
        <w:rPr>
          <w:rFonts w:ascii="Times New Roman" w:hAnsi="Times New Roman"/>
          <w:w w:val="85"/>
        </w:rPr>
        <w:t xml:space="preserve">  </w:t>
      </w:r>
      <w:r w:rsidRPr="00F358FE">
        <w:rPr>
          <w:rFonts w:ascii="Times New Roman" w:hAnsi="Times New Roman"/>
          <w:noProof/>
          <w:w w:val="85"/>
        </w:rPr>
        <w:drawing>
          <wp:inline distT="0" distB="0" distL="0" distR="0" wp14:anchorId="2C83A33E" wp14:editId="511A5A63">
            <wp:extent cx="2529633" cy="1704813"/>
            <wp:effectExtent l="0" t="0" r="4445" b="0"/>
            <wp:docPr id="154270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3139" name=""/>
                    <pic:cNvPicPr/>
                  </pic:nvPicPr>
                  <pic:blipFill>
                    <a:blip r:embed="rId21"/>
                    <a:stretch>
                      <a:fillRect/>
                    </a:stretch>
                  </pic:blipFill>
                  <pic:spPr>
                    <a:xfrm>
                      <a:off x="0" y="0"/>
                      <a:ext cx="2638868" cy="1778430"/>
                    </a:xfrm>
                    <a:prstGeom prst="rect">
                      <a:avLst/>
                    </a:prstGeom>
                  </pic:spPr>
                </pic:pic>
              </a:graphicData>
            </a:graphic>
          </wp:inline>
        </w:drawing>
      </w:r>
      <w:r>
        <w:rPr>
          <w:rFonts w:ascii="Times New Roman" w:hAnsi="Times New Roman"/>
          <w:w w:val="85"/>
        </w:rPr>
        <w:t xml:space="preserve">  </w:t>
      </w:r>
      <w:r w:rsidRPr="003E03DB">
        <w:rPr>
          <w:rFonts w:ascii="Times New Roman" w:hAnsi="Times New Roman"/>
          <w:noProof/>
          <w:w w:val="85"/>
        </w:rPr>
        <w:drawing>
          <wp:inline distT="0" distB="0" distL="0" distR="0" wp14:anchorId="7B0A7223" wp14:editId="5AC99150">
            <wp:extent cx="2743200" cy="1757507"/>
            <wp:effectExtent l="0" t="0" r="0" b="0"/>
            <wp:docPr id="101943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30931" name=""/>
                    <pic:cNvPicPr/>
                  </pic:nvPicPr>
                  <pic:blipFill>
                    <a:blip r:embed="rId22"/>
                    <a:stretch>
                      <a:fillRect/>
                    </a:stretch>
                  </pic:blipFill>
                  <pic:spPr>
                    <a:xfrm>
                      <a:off x="0" y="0"/>
                      <a:ext cx="2842527" cy="1821144"/>
                    </a:xfrm>
                    <a:prstGeom prst="rect">
                      <a:avLst/>
                    </a:prstGeom>
                  </pic:spPr>
                </pic:pic>
              </a:graphicData>
            </a:graphic>
          </wp:inline>
        </w:drawing>
      </w:r>
    </w:p>
    <w:p w14:paraId="6747BB58" w14:textId="0AD81D8E" w:rsidR="00EB694F" w:rsidRDefault="00405803" w:rsidP="00EB694F">
      <w:pPr>
        <w:pStyle w:val="Heading2"/>
        <w:tabs>
          <w:tab w:val="left" w:pos="0"/>
          <w:tab w:val="left" w:pos="603"/>
        </w:tabs>
        <w:spacing w:after="240"/>
        <w:rPr>
          <w:rFonts w:ascii="Times New Roman" w:hAnsi="Times New Roman"/>
          <w:b w:val="0"/>
          <w:bCs w:val="0"/>
          <w:sz w:val="18"/>
          <w:szCs w:val="18"/>
        </w:rPr>
      </w:pP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t>(a).</w:t>
      </w:r>
      <w:r>
        <w:rPr>
          <w:rFonts w:ascii="Times New Roman" w:hAnsi="Times New Roman"/>
          <w:spacing w:val="-7"/>
          <w:sz w:val="18"/>
        </w:rPr>
        <w:t xml:space="preserve"> </w:t>
      </w:r>
      <w:r w:rsidR="008F3677">
        <w:rPr>
          <w:rFonts w:ascii="Times New Roman" w:hAnsi="Times New Roman"/>
          <w:b w:val="0"/>
          <w:bCs w:val="0"/>
          <w:sz w:val="18"/>
          <w:szCs w:val="18"/>
        </w:rPr>
        <w:t>Pelatihan dan validasi akurasi</w:t>
      </w:r>
      <w:r>
        <w:rPr>
          <w:rFonts w:ascii="Times New Roman" w:hAnsi="Times New Roman"/>
          <w:b w:val="0"/>
          <w:bCs w:val="0"/>
          <w:sz w:val="18"/>
          <w:szCs w:val="18"/>
        </w:rPr>
        <w:tab/>
      </w:r>
      <w:r>
        <w:rPr>
          <w:rFonts w:ascii="Times New Roman" w:hAnsi="Times New Roman"/>
          <w:b w:val="0"/>
          <w:bCs w:val="0"/>
          <w:sz w:val="18"/>
          <w:szCs w:val="18"/>
        </w:rPr>
        <w:tab/>
      </w:r>
      <w:r w:rsidR="00EB694F">
        <w:rPr>
          <w:rFonts w:ascii="Times New Roman" w:hAnsi="Times New Roman"/>
          <w:b w:val="0"/>
          <w:bCs w:val="0"/>
          <w:sz w:val="18"/>
          <w:szCs w:val="18"/>
        </w:rPr>
        <w:tab/>
      </w:r>
      <w:r>
        <w:rPr>
          <w:rFonts w:ascii="Times New Roman" w:hAnsi="Times New Roman"/>
          <w:sz w:val="18"/>
        </w:rPr>
        <w:t>(b)</w:t>
      </w:r>
      <w:r>
        <w:rPr>
          <w:rFonts w:ascii="Times New Roman" w:hAnsi="Times New Roman"/>
          <w:spacing w:val="-7"/>
          <w:sz w:val="18"/>
        </w:rPr>
        <w:t xml:space="preserve"> </w:t>
      </w:r>
      <w:r w:rsidR="00EB694F">
        <w:rPr>
          <w:rFonts w:ascii="Times New Roman" w:hAnsi="Times New Roman"/>
          <w:b w:val="0"/>
          <w:bCs w:val="0"/>
          <w:sz w:val="18"/>
          <w:szCs w:val="18"/>
        </w:rPr>
        <w:t xml:space="preserve">Pelatihan dan </w:t>
      </w:r>
      <w:r w:rsidR="00EB694F" w:rsidRPr="00EB55E8">
        <w:rPr>
          <w:rFonts w:ascii="Times New Roman" w:hAnsi="Times New Roman"/>
          <w:b w:val="0"/>
          <w:bCs w:val="0"/>
          <w:sz w:val="18"/>
          <w:szCs w:val="18"/>
        </w:rPr>
        <w:t>valida</w:t>
      </w:r>
      <w:r w:rsidR="00EB694F">
        <w:rPr>
          <w:rFonts w:ascii="Times New Roman" w:hAnsi="Times New Roman"/>
          <w:b w:val="0"/>
          <w:bCs w:val="0"/>
          <w:sz w:val="18"/>
          <w:szCs w:val="18"/>
        </w:rPr>
        <w:t>si kerugian</w:t>
      </w:r>
    </w:p>
    <w:p w14:paraId="7E5356FC" w14:textId="039A379F" w:rsidR="004567DE" w:rsidRDefault="00EB694F" w:rsidP="00EB694F">
      <w:pPr>
        <w:pStyle w:val="Heading2"/>
        <w:tabs>
          <w:tab w:val="left" w:pos="0"/>
          <w:tab w:val="left" w:pos="603"/>
        </w:tabs>
        <w:spacing w:after="240"/>
        <w:rPr>
          <w:rFonts w:ascii="Times New Roman" w:hAnsi="Times New Roman" w:cs="Times New Roman"/>
          <w:b w:val="0"/>
          <w:bCs w:val="0"/>
        </w:rPr>
      </w:pP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sidR="00405803" w:rsidRPr="002A4A47">
        <w:rPr>
          <w:rFonts w:ascii="Times New Roman" w:hAnsi="Times New Roman" w:cs="Times New Roman"/>
        </w:rPr>
        <w:t xml:space="preserve"> Gambar </w:t>
      </w:r>
      <w:r w:rsidR="00405803">
        <w:rPr>
          <w:rFonts w:ascii="Times New Roman" w:hAnsi="Times New Roman" w:cs="Times New Roman"/>
        </w:rPr>
        <w:t>6</w:t>
      </w:r>
      <w:r w:rsidR="00405803" w:rsidRPr="002A4A47">
        <w:rPr>
          <w:rFonts w:ascii="Times New Roman" w:hAnsi="Times New Roman" w:cs="Times New Roman"/>
        </w:rPr>
        <w:t>.</w:t>
      </w:r>
      <w:r w:rsidR="00405803">
        <w:rPr>
          <w:rFonts w:ascii="Times New Roman" w:hAnsi="Times New Roman" w:cs="Times New Roman"/>
        </w:rPr>
        <w:t xml:space="preserve"> </w:t>
      </w:r>
      <w:r w:rsidRPr="00812E4C">
        <w:rPr>
          <w:rFonts w:ascii="Times New Roman" w:hAnsi="Times New Roman" w:cs="Times New Roman"/>
          <w:b w:val="0"/>
          <w:bCs w:val="0"/>
        </w:rPr>
        <w:t xml:space="preserve">Grafik </w:t>
      </w:r>
      <w:r>
        <w:rPr>
          <w:rFonts w:ascii="Times New Roman" w:hAnsi="Times New Roman" w:cs="Times New Roman"/>
          <w:b w:val="0"/>
          <w:bCs w:val="0"/>
        </w:rPr>
        <w:t xml:space="preserve">pelatihan, </w:t>
      </w:r>
      <w:r w:rsidRPr="00812E4C">
        <w:rPr>
          <w:rFonts w:ascii="Times New Roman" w:hAnsi="Times New Roman" w:cs="Times New Roman"/>
          <w:b w:val="0"/>
          <w:bCs w:val="0"/>
        </w:rPr>
        <w:t>valida</w:t>
      </w:r>
      <w:r>
        <w:rPr>
          <w:rFonts w:ascii="Times New Roman" w:hAnsi="Times New Roman" w:cs="Times New Roman"/>
          <w:b w:val="0"/>
          <w:bCs w:val="0"/>
        </w:rPr>
        <w:t>si akuarsi</w:t>
      </w:r>
      <w:r w:rsidRPr="00812E4C">
        <w:rPr>
          <w:rFonts w:ascii="Times New Roman" w:hAnsi="Times New Roman" w:cs="Times New Roman"/>
          <w:b w:val="0"/>
          <w:bCs w:val="0"/>
        </w:rPr>
        <w:t xml:space="preserve"> dan </w:t>
      </w:r>
      <w:r>
        <w:rPr>
          <w:rFonts w:ascii="Times New Roman" w:hAnsi="Times New Roman" w:cs="Times New Roman"/>
          <w:b w:val="0"/>
          <w:bCs w:val="0"/>
        </w:rPr>
        <w:t xml:space="preserve">kerugian </w:t>
      </w:r>
      <w:r w:rsidR="00405803" w:rsidRPr="00812E4C">
        <w:rPr>
          <w:rFonts w:ascii="Times New Roman" w:hAnsi="Times New Roman" w:cs="Times New Roman"/>
          <w:b w:val="0"/>
          <w:bCs w:val="0"/>
        </w:rPr>
        <w:t>InceptionV3</w:t>
      </w:r>
    </w:p>
    <w:p w14:paraId="6A84DCD0" w14:textId="33E67F17" w:rsidR="0027508D" w:rsidRPr="0027508D" w:rsidRDefault="008F5CB8" w:rsidP="0027508D">
      <w:pPr>
        <w:spacing w:after="240"/>
        <w:ind w:right="728"/>
        <w:jc w:val="both"/>
        <w:rPr>
          <w:rFonts w:ascii="Times New Roman" w:hAnsi="Times New Roman"/>
          <w:sz w:val="18"/>
          <w:szCs w:val="18"/>
        </w:rPr>
      </w:pPr>
      <w:r w:rsidRPr="008F5CB8">
        <w:rPr>
          <w:rFonts w:ascii="Times New Roman" w:hAnsi="Times New Roman" w:cs="Times New Roman"/>
        </w:rPr>
        <w:t>Pada g</w:t>
      </w:r>
      <w:r w:rsidR="0027508D" w:rsidRPr="008F5CB8">
        <w:rPr>
          <w:rFonts w:ascii="Times New Roman" w:hAnsi="Times New Roman" w:cs="Times New Roman"/>
        </w:rPr>
        <w:t>ambar 7,</w:t>
      </w:r>
      <w:r w:rsidR="0027508D" w:rsidRPr="00E87786">
        <w:rPr>
          <w:rFonts w:ascii="Times New Roman" w:hAnsi="Times New Roman" w:cs="Times New Roman"/>
        </w:rPr>
        <w:t xml:space="preserve"> grafik bagian </w:t>
      </w:r>
      <w:r w:rsidR="0027508D" w:rsidRPr="00E87786">
        <w:rPr>
          <w:rFonts w:ascii="Times New Roman" w:hAnsi="Times New Roman" w:cs="Times New Roman"/>
          <w:b/>
          <w:bCs/>
        </w:rPr>
        <w:t>(a)</w:t>
      </w:r>
      <w:r w:rsidR="0027508D" w:rsidRPr="00E87786">
        <w:rPr>
          <w:rFonts w:ascii="Times New Roman" w:hAnsi="Times New Roman" w:cs="Times New Roman"/>
        </w:rPr>
        <w:t xml:space="preserve"> menujukan bahwa </w:t>
      </w:r>
      <w:proofErr w:type="spellStart"/>
      <w:r>
        <w:rPr>
          <w:rFonts w:ascii="Times New Roman" w:hAnsi="Times New Roman" w:cs="Times New Roman"/>
          <w:lang w:val="en-ID"/>
        </w:rPr>
        <w:t>a</w:t>
      </w:r>
      <w:r w:rsidR="0027508D" w:rsidRPr="00E87786">
        <w:rPr>
          <w:rFonts w:ascii="Times New Roman" w:hAnsi="Times New Roman" w:cs="Times New Roman"/>
          <w:lang w:val="en-ID"/>
        </w:rPr>
        <w:t>kurasi</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pelatihan</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meningkat</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secara</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konsisten</w:t>
      </w:r>
      <w:proofErr w:type="spellEnd"/>
      <w:r w:rsidR="0027508D" w:rsidRPr="00E87786">
        <w:rPr>
          <w:rFonts w:ascii="Times New Roman" w:hAnsi="Times New Roman" w:cs="Times New Roman"/>
          <w:lang w:val="en-ID"/>
        </w:rPr>
        <w:t xml:space="preserve"> dan </w:t>
      </w:r>
      <w:proofErr w:type="spellStart"/>
      <w:r w:rsidR="0027508D" w:rsidRPr="00E87786">
        <w:rPr>
          <w:rFonts w:ascii="Times New Roman" w:hAnsi="Times New Roman" w:cs="Times New Roman"/>
          <w:lang w:val="en-ID"/>
        </w:rPr>
        <w:t>stabi</w:t>
      </w:r>
      <w:proofErr w:type="spellEnd"/>
      <w:r w:rsidR="0027508D" w:rsidRPr="00E87786">
        <w:rPr>
          <w:rFonts w:ascii="Times New Roman" w:hAnsi="Times New Roman" w:cs="Times New Roman"/>
        </w:rPr>
        <w:t xml:space="preserve">h </w:t>
      </w:r>
      <w:proofErr w:type="spellStart"/>
      <w:r w:rsidR="0027508D" w:rsidRPr="00E87786">
        <w:rPr>
          <w:rFonts w:ascii="Times New Roman" w:hAnsi="Times New Roman" w:cs="Times New Roman"/>
          <w:lang w:val="en-ID"/>
        </w:rPr>
        <w:t>hingga</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mendekati</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angka</w:t>
      </w:r>
      <w:proofErr w:type="spellEnd"/>
      <w:r w:rsidR="0027508D" w:rsidRPr="00E87786">
        <w:rPr>
          <w:rFonts w:ascii="Times New Roman" w:hAnsi="Times New Roman" w:cs="Times New Roman"/>
          <w:lang w:val="en-ID"/>
        </w:rPr>
        <w:t xml:space="preserve"> 0.80. Ini </w:t>
      </w:r>
      <w:proofErr w:type="spellStart"/>
      <w:r w:rsidR="0027508D" w:rsidRPr="00E87786">
        <w:rPr>
          <w:rFonts w:ascii="Times New Roman" w:hAnsi="Times New Roman" w:cs="Times New Roman"/>
          <w:lang w:val="en-ID"/>
        </w:rPr>
        <w:t>menunjukkan</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bahwa</w:t>
      </w:r>
      <w:proofErr w:type="spellEnd"/>
      <w:r w:rsidR="0027508D" w:rsidRPr="00E87786">
        <w:rPr>
          <w:rFonts w:ascii="Times New Roman" w:hAnsi="Times New Roman" w:cs="Times New Roman"/>
          <w:lang w:val="en-ID"/>
        </w:rPr>
        <w:t xml:space="preserve"> model </w:t>
      </w:r>
      <w:proofErr w:type="spellStart"/>
      <w:r w:rsidR="0027508D" w:rsidRPr="00E87786">
        <w:rPr>
          <w:rFonts w:ascii="Times New Roman" w:hAnsi="Times New Roman" w:cs="Times New Roman"/>
          <w:lang w:val="en-ID"/>
        </w:rPr>
        <w:t>berhasil</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belajar</w:t>
      </w:r>
      <w:proofErr w:type="spellEnd"/>
      <w:r w:rsidR="0027508D" w:rsidRPr="00E87786">
        <w:rPr>
          <w:rFonts w:ascii="Times New Roman" w:hAnsi="Times New Roman" w:cs="Times New Roman"/>
          <w:lang w:val="en-ID"/>
        </w:rPr>
        <w:t xml:space="preserve"> </w:t>
      </w:r>
      <w:proofErr w:type="spellStart"/>
      <w:r w:rsidR="0027508D" w:rsidRPr="00E87786">
        <w:rPr>
          <w:rFonts w:ascii="Times New Roman" w:hAnsi="Times New Roman" w:cs="Times New Roman"/>
          <w:lang w:val="en-ID"/>
        </w:rPr>
        <w:t>dari</w:t>
      </w:r>
      <w:proofErr w:type="spellEnd"/>
      <w:r w:rsidR="0027508D" w:rsidRPr="00E87786">
        <w:rPr>
          <w:rFonts w:ascii="Times New Roman" w:hAnsi="Times New Roman" w:cs="Times New Roman"/>
          <w:lang w:val="en-ID"/>
        </w:rPr>
        <w:t xml:space="preserve"> data </w:t>
      </w:r>
      <w:proofErr w:type="spellStart"/>
      <w:r w:rsidR="0027508D" w:rsidRPr="00E87786">
        <w:rPr>
          <w:rFonts w:ascii="Times New Roman" w:hAnsi="Times New Roman" w:cs="Times New Roman"/>
          <w:lang w:val="en-ID"/>
        </w:rPr>
        <w:t>pelatihan</w:t>
      </w:r>
      <w:proofErr w:type="spellEnd"/>
      <w:r w:rsidR="0027508D">
        <w:rPr>
          <w:rFonts w:ascii="Times New Roman" w:hAnsi="Times New Roman" w:cs="Times New Roman"/>
          <w:lang w:val="en-ID"/>
        </w:rPr>
        <w:t xml:space="preserve">. </w:t>
      </w:r>
      <w:proofErr w:type="spellStart"/>
      <w:r>
        <w:rPr>
          <w:rFonts w:ascii="Times New Roman" w:hAnsi="Times New Roman" w:cs="Times New Roman"/>
          <w:lang w:val="en-ID"/>
        </w:rPr>
        <w:t>B</w:t>
      </w:r>
      <w:r w:rsidR="0027508D">
        <w:rPr>
          <w:rFonts w:ascii="Times New Roman" w:hAnsi="Times New Roman" w:cs="Times New Roman"/>
          <w:lang w:val="en-ID"/>
        </w:rPr>
        <w:t>egitupun</w:t>
      </w:r>
      <w:proofErr w:type="spellEnd"/>
      <w:r w:rsidR="0027508D">
        <w:rPr>
          <w:rFonts w:ascii="Times New Roman" w:hAnsi="Times New Roman" w:cs="Times New Roman"/>
          <w:lang w:val="en-ID"/>
        </w:rPr>
        <w:t xml:space="preserve"> </w:t>
      </w:r>
      <w:r>
        <w:rPr>
          <w:rFonts w:ascii="Times New Roman" w:hAnsi="Times New Roman" w:cs="Times New Roman"/>
          <w:lang w:val="en-ID"/>
        </w:rPr>
        <w:t>p</w:t>
      </w:r>
      <w:r w:rsidR="0027508D">
        <w:rPr>
          <w:rFonts w:ascii="Times New Roman" w:hAnsi="Times New Roman" w:cs="Times New Roman"/>
          <w:lang w:val="en-ID"/>
        </w:rPr>
        <w:t xml:space="preserve">ada </w:t>
      </w:r>
      <w:proofErr w:type="spellStart"/>
      <w:r>
        <w:rPr>
          <w:rFonts w:ascii="Times New Roman" w:hAnsi="Times New Roman" w:cs="Times New Roman"/>
          <w:lang w:val="en-ID"/>
        </w:rPr>
        <w:t>a</w:t>
      </w:r>
      <w:r w:rsidR="0027508D" w:rsidRPr="006F69B3">
        <w:rPr>
          <w:rFonts w:ascii="Times New Roman" w:hAnsi="Times New Roman" w:cs="Times New Roman"/>
          <w:lang w:val="en-ID"/>
        </w:rPr>
        <w:t>kurasi</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validasi</w:t>
      </w:r>
      <w:proofErr w:type="spellEnd"/>
      <w:r w:rsidR="0027508D" w:rsidRPr="006F69B3">
        <w:rPr>
          <w:rFonts w:ascii="Times New Roman" w:hAnsi="Times New Roman" w:cs="Times New Roman"/>
          <w:lang w:val="en-ID"/>
        </w:rPr>
        <w:t xml:space="preserve"> </w:t>
      </w:r>
      <w:r w:rsidR="0027508D">
        <w:rPr>
          <w:rFonts w:ascii="Times New Roman" w:hAnsi="Times New Roman" w:cs="Times New Roman"/>
          <w:lang w:val="en-ID"/>
        </w:rPr>
        <w:t>yang</w:t>
      </w:r>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meningkat</w:t>
      </w:r>
      <w:proofErr w:type="spellEnd"/>
      <w:r w:rsidR="0027508D" w:rsidRPr="006F69B3">
        <w:rPr>
          <w:rFonts w:ascii="Times New Roman" w:hAnsi="Times New Roman" w:cs="Times New Roman"/>
          <w:lang w:val="en-ID"/>
        </w:rPr>
        <w:t xml:space="preserve"> di </w:t>
      </w:r>
      <w:proofErr w:type="spellStart"/>
      <w:r w:rsidR="0027508D" w:rsidRPr="006F69B3">
        <w:rPr>
          <w:rFonts w:ascii="Times New Roman" w:hAnsi="Times New Roman" w:cs="Times New Roman"/>
          <w:lang w:val="en-ID"/>
        </w:rPr>
        <w:t>awal</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pelatihan</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tetapi</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cenderung</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mendatar</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setelah</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beberapa</w:t>
      </w:r>
      <w:proofErr w:type="spellEnd"/>
      <w:r w:rsidR="0027508D" w:rsidRPr="006F69B3">
        <w:rPr>
          <w:rFonts w:ascii="Times New Roman" w:hAnsi="Times New Roman" w:cs="Times New Roman"/>
          <w:lang w:val="en-ID"/>
        </w:rPr>
        <w:t xml:space="preserve"> </w:t>
      </w:r>
      <w:r w:rsidRPr="008F5CB8">
        <w:rPr>
          <w:rFonts w:ascii="Times New Roman" w:hAnsi="Times New Roman" w:cs="Times New Roman"/>
          <w:i/>
          <w:iCs/>
          <w:lang w:val="en-ID"/>
        </w:rPr>
        <w:t>epoch</w:t>
      </w:r>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terakhir</w:t>
      </w:r>
      <w:proofErr w:type="spellEnd"/>
      <w:r w:rsidR="0027508D" w:rsidRPr="006F69B3">
        <w:rPr>
          <w:rFonts w:ascii="Times New Roman" w:hAnsi="Times New Roman" w:cs="Times New Roman"/>
          <w:lang w:val="en-ID"/>
        </w:rPr>
        <w:t xml:space="preserve">, </w:t>
      </w:r>
      <w:r w:rsidR="0027508D">
        <w:rPr>
          <w:rFonts w:ascii="Times New Roman" w:hAnsi="Times New Roman" w:cs="Times New Roman"/>
          <w:lang w:val="en-ID"/>
        </w:rPr>
        <w:t xml:space="preserve">dan </w:t>
      </w:r>
      <w:proofErr w:type="spellStart"/>
      <w:r w:rsidR="0027508D" w:rsidRPr="006F69B3">
        <w:rPr>
          <w:rFonts w:ascii="Times New Roman" w:hAnsi="Times New Roman" w:cs="Times New Roman"/>
          <w:lang w:val="en-ID"/>
        </w:rPr>
        <w:t>stabil</w:t>
      </w:r>
      <w:proofErr w:type="spellEnd"/>
      <w:r w:rsidR="0027508D" w:rsidRPr="006F69B3">
        <w:rPr>
          <w:rFonts w:ascii="Times New Roman" w:hAnsi="Times New Roman" w:cs="Times New Roman"/>
          <w:lang w:val="en-ID"/>
        </w:rPr>
        <w:t xml:space="preserve"> di </w:t>
      </w:r>
      <w:proofErr w:type="spellStart"/>
      <w:r w:rsidR="0027508D" w:rsidRPr="006F69B3">
        <w:rPr>
          <w:rFonts w:ascii="Times New Roman" w:hAnsi="Times New Roman" w:cs="Times New Roman"/>
          <w:lang w:val="en-ID"/>
        </w:rPr>
        <w:t>sekitar</w:t>
      </w:r>
      <w:proofErr w:type="spellEnd"/>
      <w:r w:rsidR="0027508D" w:rsidRPr="006F69B3">
        <w:rPr>
          <w:rFonts w:ascii="Times New Roman" w:hAnsi="Times New Roman" w:cs="Times New Roman"/>
          <w:lang w:val="en-ID"/>
        </w:rPr>
        <w:t xml:space="preserve"> </w:t>
      </w:r>
      <w:proofErr w:type="spellStart"/>
      <w:r w:rsidR="0027508D" w:rsidRPr="006F69B3">
        <w:rPr>
          <w:rFonts w:ascii="Times New Roman" w:hAnsi="Times New Roman" w:cs="Times New Roman"/>
          <w:lang w:val="en-ID"/>
        </w:rPr>
        <w:t>angka</w:t>
      </w:r>
      <w:proofErr w:type="spellEnd"/>
      <w:r w:rsidR="0027508D" w:rsidRPr="006F69B3">
        <w:rPr>
          <w:rFonts w:ascii="Times New Roman" w:hAnsi="Times New Roman" w:cs="Times New Roman"/>
          <w:lang w:val="en-ID"/>
        </w:rPr>
        <w:t xml:space="preserve"> 0.70</w:t>
      </w:r>
      <w:r w:rsidR="0027508D" w:rsidRPr="00E87786">
        <w:rPr>
          <w:rFonts w:ascii="Times New Roman" w:hAnsi="Times New Roman" w:cs="Times New Roman"/>
        </w:rPr>
        <w:t>.</w:t>
      </w:r>
      <w:r w:rsidR="0027508D">
        <w:rPr>
          <w:rFonts w:ascii="Times New Roman" w:hAnsi="Times New Roman" w:cs="Times New Roman"/>
        </w:rPr>
        <w:t xml:space="preserve"> sedangkan pada </w:t>
      </w:r>
      <w:r>
        <w:rPr>
          <w:rFonts w:ascii="Times New Roman" w:hAnsi="Times New Roman" w:cs="Times New Roman"/>
        </w:rPr>
        <w:t>g</w:t>
      </w:r>
      <w:r w:rsidR="0027508D">
        <w:rPr>
          <w:rFonts w:ascii="Times New Roman" w:hAnsi="Times New Roman" w:cs="Times New Roman"/>
        </w:rPr>
        <w:t xml:space="preserve">ambar </w:t>
      </w:r>
      <w:r w:rsidR="0027508D" w:rsidRPr="00824326">
        <w:rPr>
          <w:rFonts w:ascii="Times New Roman" w:hAnsi="Times New Roman" w:cs="Times New Roman"/>
          <w:b/>
          <w:bCs/>
        </w:rPr>
        <w:t>(b)</w:t>
      </w:r>
      <w:r w:rsidR="0027508D">
        <w:rPr>
          <w:rFonts w:ascii="Times New Roman" w:hAnsi="Times New Roman" w:cs="Times New Roman"/>
          <w:b/>
          <w:bCs/>
        </w:rPr>
        <w:t xml:space="preserve"> </w:t>
      </w:r>
      <w:r w:rsidRPr="008F5CB8">
        <w:rPr>
          <w:rFonts w:ascii="Times New Roman" w:hAnsi="Times New Roman" w:cs="Times New Roman"/>
          <w:i/>
          <w:iCs/>
          <w:lang w:val="en-ID"/>
        </w:rPr>
        <w:t>l</w:t>
      </w:r>
      <w:r w:rsidR="0027508D" w:rsidRPr="008F5CB8">
        <w:rPr>
          <w:rFonts w:ascii="Times New Roman" w:hAnsi="Times New Roman" w:cs="Times New Roman"/>
          <w:i/>
          <w:iCs/>
          <w:lang w:val="en-ID"/>
        </w:rPr>
        <w:t>oss</w:t>
      </w:r>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pelatihan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terus</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menurun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secara</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konsisten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menunjukkan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bahwa</w:t>
      </w:r>
      <w:proofErr w:type="spellEnd"/>
      <w:r w:rsidR="0027508D" w:rsidRPr="00824326">
        <w:rPr>
          <w:rFonts w:ascii="Times New Roman" w:hAnsi="Times New Roman" w:cs="Times New Roman"/>
          <w:lang w:val="en-ID"/>
        </w:rPr>
        <w:t xml:space="preserve"> model </w:t>
      </w:r>
      <w:proofErr w:type="spellStart"/>
      <w:r w:rsidR="0027508D" w:rsidRPr="00824326">
        <w:rPr>
          <w:rFonts w:ascii="Times New Roman" w:hAnsi="Times New Roman" w:cs="Times New Roman"/>
          <w:lang w:val="en-ID"/>
        </w:rPr>
        <w:t>semakin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baik</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meminimalkan</w:t>
      </w:r>
      <w:proofErr w:type="spellEnd"/>
      <w:r w:rsidR="0027508D" w:rsidRPr="00824326">
        <w:rPr>
          <w:rFonts w:ascii="Times New Roman" w:hAnsi="Times New Roman" w:cs="Times New Roman"/>
          <w:lang w:val="en-ID"/>
        </w:rPr>
        <w:t xml:space="preserve"> error pada data </w:t>
      </w:r>
      <w:proofErr w:type="spellStart"/>
      <w:r w:rsidR="0027508D" w:rsidRPr="00824326">
        <w:rPr>
          <w:rFonts w:ascii="Times New Roman" w:hAnsi="Times New Roman" w:cs="Times New Roman"/>
          <w:lang w:val="en-ID"/>
        </w:rPr>
        <w:t>pelatihan</w:t>
      </w:r>
      <w:proofErr w:type="spellEnd"/>
      <w:r w:rsidR="0027508D" w:rsidRPr="00824326">
        <w:rPr>
          <w:rFonts w:ascii="Times New Roman" w:hAnsi="Times New Roman" w:cs="Times New Roman"/>
          <w:lang w:val="en-ID"/>
        </w:rPr>
        <w:t xml:space="preserve">. </w:t>
      </w:r>
      <w:r w:rsidR="0027508D" w:rsidRPr="008F5CB8">
        <w:rPr>
          <w:rFonts w:ascii="Times New Roman" w:hAnsi="Times New Roman" w:cs="Times New Roman"/>
          <w:i/>
          <w:iCs/>
          <w:lang w:val="en-ID"/>
        </w:rPr>
        <w:t>Loss</w:t>
      </w:r>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validasi</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menurun</w:t>
      </w:r>
      <w:proofErr w:type="spellEnd"/>
      <w:r w:rsidR="0027508D" w:rsidRPr="00824326">
        <w:rPr>
          <w:rFonts w:ascii="Times New Roman" w:hAnsi="Times New Roman" w:cs="Times New Roman"/>
          <w:lang w:val="en-ID"/>
        </w:rPr>
        <w:t xml:space="preserve"> pada </w:t>
      </w:r>
      <w:proofErr w:type="spellStart"/>
      <w:r w:rsidR="0027508D" w:rsidRPr="00824326">
        <w:rPr>
          <w:rFonts w:ascii="Times New Roman" w:hAnsi="Times New Roman" w:cs="Times New Roman"/>
          <w:lang w:val="en-ID"/>
        </w:rPr>
        <w:t>awal</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pelatihan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namun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mulai</w:t>
      </w:r>
      <w:proofErr w:type="spellEnd"/>
      <w:r w:rsidR="0027508D" w:rsidRPr="00824326">
        <w:rPr>
          <w:rFonts w:ascii="Times New Roman" w:hAnsi="Times New Roman" w:cs="Times New Roman"/>
          <w:lang w:val="en-ID"/>
        </w:rPr>
        <w:t xml:space="preserve"> </w:t>
      </w:r>
      <w:proofErr w:type="spellStart"/>
      <w:r w:rsidR="0027508D">
        <w:rPr>
          <w:rFonts w:ascii="Times New Roman" w:hAnsi="Times New Roman" w:cs="Times New Roman"/>
          <w:lang w:val="en-ID"/>
        </w:rPr>
        <w:t>stabil</w:t>
      </w:r>
      <w:proofErr w:type="spellEnd"/>
      <w:r w:rsidR="0027508D" w:rsidRPr="00824326">
        <w:rPr>
          <w:rFonts w:ascii="Times New Roman" w:hAnsi="Times New Roman" w:cs="Times New Roman"/>
          <w:lang w:val="en-ID"/>
        </w:rPr>
        <w:t xml:space="preserve"> dan </w:t>
      </w:r>
      <w:proofErr w:type="spellStart"/>
      <w:r w:rsidR="0027508D" w:rsidRPr="00824326">
        <w:rPr>
          <w:rFonts w:ascii="Times New Roman" w:hAnsi="Times New Roman" w:cs="Times New Roman"/>
          <w:lang w:val="en-ID"/>
        </w:rPr>
        <w:t>sedikit</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meningkat</w:t>
      </w:r>
      <w:proofErr w:type="spellEnd"/>
      <w:r w:rsidR="0027508D" w:rsidRPr="00824326">
        <w:rPr>
          <w:rFonts w:ascii="Times New Roman" w:hAnsi="Times New Roman" w:cs="Times New Roman"/>
          <w:lang w:val="en-ID"/>
        </w:rPr>
        <w:t xml:space="preserve"> pada </w:t>
      </w:r>
      <w:r w:rsidRPr="008F5CB8">
        <w:rPr>
          <w:rFonts w:ascii="Times New Roman" w:hAnsi="Times New Roman" w:cs="Times New Roman"/>
          <w:i/>
          <w:iCs/>
          <w:lang w:val="en-ID"/>
        </w:rPr>
        <w:t>epoch</w:t>
      </w:r>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terakhir</w:t>
      </w:r>
      <w:proofErr w:type="spellEnd"/>
      <w:r w:rsidR="0027508D" w:rsidRPr="00824326">
        <w:rPr>
          <w:rFonts w:ascii="Times New Roman" w:hAnsi="Times New Roman" w:cs="Times New Roman"/>
          <w:lang w:val="en-ID"/>
        </w:rPr>
        <w:t xml:space="preserve">. Ini </w:t>
      </w:r>
      <w:proofErr w:type="spellStart"/>
      <w:r w:rsidR="0027508D" w:rsidRPr="00824326">
        <w:rPr>
          <w:rFonts w:ascii="Times New Roman" w:hAnsi="Times New Roman" w:cs="Times New Roman"/>
          <w:lang w:val="en-ID"/>
        </w:rPr>
        <w:t>adalah</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tanda</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bahwa</w:t>
      </w:r>
      <w:proofErr w:type="spellEnd"/>
      <w:r w:rsidR="0027508D" w:rsidRPr="00824326">
        <w:rPr>
          <w:rFonts w:ascii="Times New Roman" w:hAnsi="Times New Roman" w:cs="Times New Roman"/>
          <w:lang w:val="en-ID"/>
        </w:rPr>
        <w:t xml:space="preserve"> model </w:t>
      </w:r>
      <w:proofErr w:type="spellStart"/>
      <w:r w:rsidR="0027508D" w:rsidRPr="00824326">
        <w:rPr>
          <w:rFonts w:ascii="Times New Roman" w:hAnsi="Times New Roman" w:cs="Times New Roman"/>
          <w:lang w:val="en-ID"/>
        </w:rPr>
        <w:t>mulai</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kehilangan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kemampuan</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generalisasi</w:t>
      </w:r>
      <w:proofErr w:type="spellEnd"/>
      <w:r w:rsidR="0027508D" w:rsidRPr="00824326">
        <w:rPr>
          <w:rFonts w:ascii="Times New Roman" w:hAnsi="Times New Roman" w:cs="Times New Roman"/>
          <w:lang w:val="en-ID"/>
        </w:rPr>
        <w:t xml:space="preserve"> </w:t>
      </w:r>
      <w:proofErr w:type="spellStart"/>
      <w:r w:rsidR="0027508D" w:rsidRPr="00824326">
        <w:rPr>
          <w:rFonts w:ascii="Times New Roman" w:hAnsi="Times New Roman" w:cs="Times New Roman"/>
          <w:lang w:val="en-ID"/>
        </w:rPr>
        <w:t>terhadap</w:t>
      </w:r>
      <w:proofErr w:type="spellEnd"/>
      <w:r w:rsidR="0027508D" w:rsidRPr="00824326">
        <w:rPr>
          <w:rFonts w:ascii="Times New Roman" w:hAnsi="Times New Roman" w:cs="Times New Roman"/>
          <w:lang w:val="en-ID"/>
        </w:rPr>
        <w:t xml:space="preserve"> data </w:t>
      </w:r>
      <w:proofErr w:type="spellStart"/>
      <w:r w:rsidR="0027508D" w:rsidRPr="00824326">
        <w:rPr>
          <w:rFonts w:ascii="Times New Roman" w:hAnsi="Times New Roman" w:cs="Times New Roman"/>
          <w:lang w:val="en-ID"/>
        </w:rPr>
        <w:t>validasi</w:t>
      </w:r>
      <w:proofErr w:type="spellEnd"/>
      <w:r w:rsidR="0027508D">
        <w:rPr>
          <w:rFonts w:ascii="Times New Roman" w:hAnsi="Times New Roman"/>
          <w:sz w:val="18"/>
          <w:szCs w:val="18"/>
        </w:rPr>
        <w:tab/>
      </w:r>
    </w:p>
    <w:p w14:paraId="77F3E900" w14:textId="77777777" w:rsidR="00405803" w:rsidRPr="00640619" w:rsidRDefault="00405803" w:rsidP="00405803">
      <w:pPr>
        <w:pStyle w:val="Heading2"/>
        <w:tabs>
          <w:tab w:val="left" w:pos="0"/>
          <w:tab w:val="left" w:pos="603"/>
        </w:tabs>
        <w:spacing w:after="240"/>
        <w:ind w:left="106" w:right="728" w:firstLine="0"/>
        <w:rPr>
          <w:rFonts w:ascii="Times New Roman" w:hAnsi="Times New Roman" w:cs="Times New Roman"/>
          <w:b w:val="0"/>
          <w:bCs w:val="0"/>
        </w:rPr>
      </w:pPr>
      <w:r>
        <w:rPr>
          <w:noProof/>
        </w:rPr>
        <w:drawing>
          <wp:inline distT="0" distB="0" distL="0" distR="0" wp14:anchorId="01D899C9" wp14:editId="6D9060D3">
            <wp:extent cx="2667563" cy="1890793"/>
            <wp:effectExtent l="0" t="0" r="0" b="0"/>
            <wp:docPr id="16665915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3885" cy="1923626"/>
                    </a:xfrm>
                    <a:prstGeom prst="rect">
                      <a:avLst/>
                    </a:prstGeom>
                    <a:noFill/>
                    <a:ln>
                      <a:noFill/>
                    </a:ln>
                  </pic:spPr>
                </pic:pic>
              </a:graphicData>
            </a:graphic>
          </wp:inline>
        </w:drawing>
      </w:r>
      <w:r>
        <w:rPr>
          <w:rFonts w:ascii="Times New Roman" w:hAnsi="Times New Roman" w:cs="Times New Roman"/>
          <w:b w:val="0"/>
          <w:bCs w:val="0"/>
        </w:rPr>
        <w:t xml:space="preserve">  </w:t>
      </w:r>
      <w:r>
        <w:rPr>
          <w:noProof/>
        </w:rPr>
        <w:drawing>
          <wp:inline distT="0" distB="0" distL="0" distR="0" wp14:anchorId="56DF7052" wp14:editId="54E4D952">
            <wp:extent cx="2673458" cy="1919933"/>
            <wp:effectExtent l="0" t="0" r="0" b="4445"/>
            <wp:docPr id="17864328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8614" cy="2009813"/>
                    </a:xfrm>
                    <a:prstGeom prst="rect">
                      <a:avLst/>
                    </a:prstGeom>
                    <a:noFill/>
                    <a:ln>
                      <a:noFill/>
                    </a:ln>
                  </pic:spPr>
                </pic:pic>
              </a:graphicData>
            </a:graphic>
          </wp:inline>
        </w:drawing>
      </w:r>
    </w:p>
    <w:p w14:paraId="633E8A14" w14:textId="61486A4B" w:rsidR="00405803" w:rsidRPr="0045501D" w:rsidRDefault="00405803" w:rsidP="00405803">
      <w:pPr>
        <w:pStyle w:val="Heading2"/>
        <w:tabs>
          <w:tab w:val="left" w:pos="0"/>
          <w:tab w:val="left" w:pos="603"/>
        </w:tabs>
        <w:spacing w:after="240"/>
        <w:ind w:left="106" w:right="728" w:firstLine="36"/>
        <w:rPr>
          <w:rFonts w:ascii="Times New Roman" w:hAnsi="Times New Roman" w:cs="Times New Roman"/>
          <w:lang w:val="en-ID"/>
        </w:rPr>
      </w:pPr>
      <w:r>
        <w:rPr>
          <w:rFonts w:ascii="Times New Roman" w:hAnsi="Times New Roman" w:cs="Times New Roman"/>
          <w:lang w:val="en-ID"/>
        </w:rPr>
        <w:tab/>
      </w:r>
      <w:r>
        <w:rPr>
          <w:rFonts w:ascii="Times New Roman" w:hAnsi="Times New Roman" w:cs="Times New Roman"/>
          <w:lang w:val="en-ID"/>
        </w:rPr>
        <w:tab/>
        <w:t xml:space="preserve">      </w:t>
      </w:r>
      <w:r>
        <w:rPr>
          <w:rFonts w:ascii="Times New Roman" w:hAnsi="Times New Roman"/>
          <w:sz w:val="18"/>
        </w:rPr>
        <w:t>(a).</w:t>
      </w:r>
      <w:r>
        <w:rPr>
          <w:rFonts w:ascii="Times New Roman" w:hAnsi="Times New Roman"/>
          <w:spacing w:val="-7"/>
          <w:sz w:val="18"/>
        </w:rPr>
        <w:t xml:space="preserve"> </w:t>
      </w:r>
      <w:r w:rsidR="00EB694F">
        <w:rPr>
          <w:rFonts w:ascii="Times New Roman" w:hAnsi="Times New Roman"/>
          <w:b w:val="0"/>
          <w:bCs w:val="0"/>
          <w:sz w:val="18"/>
          <w:szCs w:val="18"/>
        </w:rPr>
        <w:t>Pelatihan dan validasi akurasi</w:t>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t xml:space="preserve">          </w:t>
      </w:r>
      <w:r>
        <w:rPr>
          <w:rFonts w:ascii="Times New Roman" w:hAnsi="Times New Roman"/>
          <w:sz w:val="18"/>
        </w:rPr>
        <w:t>(b)</w:t>
      </w:r>
      <w:r>
        <w:rPr>
          <w:rFonts w:ascii="Times New Roman" w:hAnsi="Times New Roman"/>
          <w:spacing w:val="-7"/>
          <w:sz w:val="18"/>
        </w:rPr>
        <w:t xml:space="preserve"> </w:t>
      </w:r>
      <w:r w:rsidR="00EB694F">
        <w:rPr>
          <w:rFonts w:ascii="Times New Roman" w:hAnsi="Times New Roman"/>
          <w:b w:val="0"/>
          <w:bCs w:val="0"/>
          <w:sz w:val="18"/>
          <w:szCs w:val="18"/>
        </w:rPr>
        <w:t>Pelatihan dan validasi akurasi</w:t>
      </w:r>
    </w:p>
    <w:p w14:paraId="7143FC73" w14:textId="646AC587" w:rsidR="00405803" w:rsidRDefault="00405803" w:rsidP="00405803">
      <w:pPr>
        <w:pStyle w:val="Heading2"/>
        <w:tabs>
          <w:tab w:val="left" w:pos="0"/>
          <w:tab w:val="left" w:pos="603"/>
        </w:tabs>
        <w:spacing w:after="240"/>
        <w:ind w:left="1322" w:firstLine="118"/>
        <w:rPr>
          <w:rFonts w:ascii="Times New Roman" w:hAnsi="Times New Roman" w:cs="Times New Roman"/>
          <w:b w:val="0"/>
          <w:bCs w:val="0"/>
        </w:rPr>
      </w:pPr>
      <w:r w:rsidRPr="002A4A47">
        <w:rPr>
          <w:rFonts w:ascii="Times New Roman" w:hAnsi="Times New Roman" w:cs="Times New Roman"/>
        </w:rPr>
        <w:t xml:space="preserve">Gambar </w:t>
      </w:r>
      <w:r>
        <w:rPr>
          <w:rFonts w:ascii="Times New Roman" w:hAnsi="Times New Roman" w:cs="Times New Roman"/>
        </w:rPr>
        <w:t>7</w:t>
      </w:r>
      <w:r w:rsidRPr="002A4A47">
        <w:rPr>
          <w:rFonts w:ascii="Times New Roman" w:hAnsi="Times New Roman" w:cs="Times New Roman"/>
        </w:rPr>
        <w:t>.</w:t>
      </w:r>
      <w:r>
        <w:rPr>
          <w:rFonts w:ascii="Times New Roman" w:hAnsi="Times New Roman" w:cs="Times New Roman"/>
        </w:rPr>
        <w:t xml:space="preserve"> </w:t>
      </w:r>
      <w:r w:rsidR="00EB694F" w:rsidRPr="00812E4C">
        <w:rPr>
          <w:rFonts w:ascii="Times New Roman" w:hAnsi="Times New Roman" w:cs="Times New Roman"/>
          <w:b w:val="0"/>
          <w:bCs w:val="0"/>
        </w:rPr>
        <w:t xml:space="preserve">Grafik </w:t>
      </w:r>
      <w:r w:rsidR="00EB694F">
        <w:rPr>
          <w:rFonts w:ascii="Times New Roman" w:hAnsi="Times New Roman" w:cs="Times New Roman"/>
          <w:b w:val="0"/>
          <w:bCs w:val="0"/>
        </w:rPr>
        <w:t xml:space="preserve">pelatihan, </w:t>
      </w:r>
      <w:r w:rsidR="00EB694F" w:rsidRPr="00812E4C">
        <w:rPr>
          <w:rFonts w:ascii="Times New Roman" w:hAnsi="Times New Roman" w:cs="Times New Roman"/>
          <w:b w:val="0"/>
          <w:bCs w:val="0"/>
        </w:rPr>
        <w:t>valida</w:t>
      </w:r>
      <w:r w:rsidR="00EB694F">
        <w:rPr>
          <w:rFonts w:ascii="Times New Roman" w:hAnsi="Times New Roman" w:cs="Times New Roman"/>
          <w:b w:val="0"/>
          <w:bCs w:val="0"/>
        </w:rPr>
        <w:t>si akuarsi</w:t>
      </w:r>
      <w:r w:rsidR="00EB694F" w:rsidRPr="00812E4C">
        <w:rPr>
          <w:rFonts w:ascii="Times New Roman" w:hAnsi="Times New Roman" w:cs="Times New Roman"/>
          <w:b w:val="0"/>
          <w:bCs w:val="0"/>
        </w:rPr>
        <w:t xml:space="preserve"> dan </w:t>
      </w:r>
      <w:r w:rsidR="00EB694F">
        <w:rPr>
          <w:rFonts w:ascii="Times New Roman" w:hAnsi="Times New Roman" w:cs="Times New Roman"/>
          <w:b w:val="0"/>
          <w:bCs w:val="0"/>
        </w:rPr>
        <w:t>kerugian</w:t>
      </w:r>
      <w:r>
        <w:rPr>
          <w:rFonts w:ascii="Times New Roman" w:hAnsi="Times New Roman" w:cs="Times New Roman"/>
          <w:b w:val="0"/>
          <w:bCs w:val="0"/>
        </w:rPr>
        <w:t xml:space="preserve"> DenseNet121</w:t>
      </w:r>
    </w:p>
    <w:p w14:paraId="7F842C05" w14:textId="77777777" w:rsidR="00405803" w:rsidRPr="0027508D" w:rsidRDefault="00405803" w:rsidP="00405803">
      <w:pPr>
        <w:pStyle w:val="Heading2"/>
        <w:numPr>
          <w:ilvl w:val="1"/>
          <w:numId w:val="1"/>
        </w:numPr>
        <w:tabs>
          <w:tab w:val="left" w:pos="426"/>
        </w:tabs>
        <w:spacing w:after="240"/>
        <w:ind w:hanging="602"/>
        <w:rPr>
          <w:rFonts w:ascii="Times New Roman" w:hAnsi="Times New Roman"/>
          <w:w w:val="85"/>
        </w:rPr>
      </w:pPr>
      <w:r>
        <w:rPr>
          <w:rFonts w:ascii="Times New Roman" w:hAnsi="Times New Roman"/>
          <w:i/>
          <w:iCs/>
          <w:color w:val="00004C"/>
          <w:spacing w:val="-2"/>
        </w:rPr>
        <w:t>Classification</w:t>
      </w:r>
      <w:r w:rsidRPr="007B72EA">
        <w:rPr>
          <w:rFonts w:ascii="Times New Roman" w:hAnsi="Times New Roman"/>
          <w:i/>
          <w:iCs/>
          <w:color w:val="00004C"/>
          <w:spacing w:val="-2"/>
        </w:rPr>
        <w:t xml:space="preserve"> Report</w:t>
      </w:r>
      <w:r>
        <w:rPr>
          <w:rFonts w:ascii="Times New Roman" w:hAnsi="Times New Roman"/>
          <w:color w:val="00004C"/>
          <w:spacing w:val="-2"/>
        </w:rPr>
        <w:t>/ Laporan Klasifikasi</w:t>
      </w:r>
    </w:p>
    <w:p w14:paraId="59035715" w14:textId="3C5624EF" w:rsidR="0027508D" w:rsidRPr="0027508D" w:rsidRDefault="0027508D" w:rsidP="0027508D">
      <w:pPr>
        <w:tabs>
          <w:tab w:val="left" w:pos="9498"/>
        </w:tabs>
        <w:ind w:right="728"/>
        <w:jc w:val="both"/>
        <w:rPr>
          <w:rFonts w:ascii="Times New Roman" w:hAnsi="Times New Roman" w:cs="Times New Roman"/>
          <w:lang w:val="en-ID"/>
        </w:rPr>
      </w:pPr>
      <w:r w:rsidRPr="008F5CB8">
        <w:rPr>
          <w:rFonts w:ascii="Times New Roman" w:hAnsi="Times New Roman" w:cs="Times New Roman"/>
          <w:lang w:val="en-ID"/>
        </w:rPr>
        <w:t>Gambar 8</w:t>
      </w:r>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merupakan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laporan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klasifikasi</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classification report</w:t>
      </w:r>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dari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tiga</w:t>
      </w:r>
      <w:proofErr w:type="spellEnd"/>
      <w:r w:rsidRPr="0027508D">
        <w:rPr>
          <w:rFonts w:ascii="Times New Roman" w:hAnsi="Times New Roman" w:cs="Times New Roman"/>
          <w:lang w:val="en-ID"/>
        </w:rPr>
        <w:t xml:space="preserve"> model CNN </w:t>
      </w:r>
      <w:proofErr w:type="spellStart"/>
      <w:r w:rsidRPr="0027508D">
        <w:rPr>
          <w:rFonts w:ascii="Times New Roman" w:hAnsi="Times New Roman" w:cs="Times New Roman"/>
          <w:lang w:val="en-ID"/>
        </w:rPr>
        <w:t>yaitu</w:t>
      </w:r>
      <w:proofErr w:type="spellEnd"/>
      <w:r w:rsidRPr="0027508D">
        <w:rPr>
          <w:rFonts w:ascii="Times New Roman" w:hAnsi="Times New Roman" w:cs="Times New Roman"/>
          <w:lang w:val="en-ID"/>
        </w:rPr>
        <w:t xml:space="preserve"> ResNet50V2, InceptionV3, dan DenseNet121, </w:t>
      </w:r>
      <w:proofErr w:type="spellStart"/>
      <w:r w:rsidRPr="0027508D">
        <w:rPr>
          <w:rFonts w:ascii="Times New Roman" w:hAnsi="Times New Roman" w:cs="Times New Roman"/>
          <w:lang w:val="en-ID"/>
        </w:rPr>
        <w:t>berdasarkan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metrik</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precision, recall, f1-score</w:t>
      </w:r>
      <w:r w:rsidRPr="0027508D">
        <w:rPr>
          <w:rFonts w:ascii="Times New Roman" w:hAnsi="Times New Roman" w:cs="Times New Roman"/>
          <w:lang w:val="en-ID"/>
        </w:rPr>
        <w:t xml:space="preserve">, dan </w:t>
      </w:r>
      <w:proofErr w:type="spellStart"/>
      <w:r w:rsidRPr="0027508D">
        <w:rPr>
          <w:rFonts w:ascii="Times New Roman" w:hAnsi="Times New Roman" w:cs="Times New Roman"/>
          <w:lang w:val="en-ID"/>
        </w:rPr>
        <w:t>akurasi</w:t>
      </w:r>
      <w:proofErr w:type="spellEnd"/>
      <w:r w:rsidRPr="0027508D">
        <w:rPr>
          <w:rFonts w:ascii="Times New Roman" w:hAnsi="Times New Roman" w:cs="Times New Roman"/>
          <w:lang w:val="en-ID"/>
        </w:rPr>
        <w:t xml:space="preserve"> pada masing-masing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emosi</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Angry, Happy, Neutral, Sad, dan Surprise</w:t>
      </w:r>
      <w:r w:rsidRPr="0027508D">
        <w:rPr>
          <w:rFonts w:ascii="Times New Roman" w:hAnsi="Times New Roman" w:cs="Times New Roman"/>
          <w:lang w:val="en-ID"/>
        </w:rPr>
        <w:t xml:space="preserve">). Pada </w:t>
      </w:r>
      <w:r w:rsidRPr="0027508D">
        <w:rPr>
          <w:rFonts w:ascii="Times New Roman" w:hAnsi="Times New Roman" w:cs="Times New Roman"/>
          <w:i/>
          <w:iCs/>
          <w:lang w:val="en-ID"/>
        </w:rPr>
        <w:t>InceptionV3</w:t>
      </w:r>
      <w:r w:rsidRPr="0027508D">
        <w:rPr>
          <w:rFonts w:ascii="Times New Roman" w:hAnsi="Times New Roman" w:cs="Times New Roman"/>
          <w:lang w:val="en-ID"/>
        </w:rPr>
        <w:t xml:space="preserve">, model </w:t>
      </w:r>
      <w:proofErr w:type="spellStart"/>
      <w:r w:rsidRPr="0027508D">
        <w:rPr>
          <w:rFonts w:ascii="Times New Roman" w:hAnsi="Times New Roman" w:cs="Times New Roman"/>
          <w:lang w:val="en-ID"/>
        </w:rPr>
        <w:t>ini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memiliki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kinerja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baik</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untuk</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w:t>
      </w:r>
      <w:r w:rsidRPr="008F5CB8">
        <w:rPr>
          <w:rFonts w:ascii="Times New Roman" w:hAnsi="Times New Roman" w:cs="Times New Roman"/>
          <w:i/>
          <w:iCs/>
          <w:lang w:val="en-ID"/>
        </w:rPr>
        <w:t>Happy</w:t>
      </w:r>
      <w:r w:rsidRPr="0027508D">
        <w:rPr>
          <w:rFonts w:ascii="Times New Roman" w:hAnsi="Times New Roman" w:cs="Times New Roman"/>
          <w:lang w:val="en-ID"/>
        </w:rPr>
        <w:t xml:space="preserve"> (precision 0.77, recall 0.81, f1-score 0.79), </w:t>
      </w:r>
      <w:proofErr w:type="spellStart"/>
      <w:r w:rsidRPr="0027508D">
        <w:rPr>
          <w:rFonts w:ascii="Times New Roman" w:hAnsi="Times New Roman" w:cs="Times New Roman"/>
          <w:lang w:val="en-ID"/>
        </w:rPr>
        <w:t>namun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performa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rendah</w:t>
      </w:r>
      <w:proofErr w:type="spellEnd"/>
      <w:r w:rsidRPr="0027508D">
        <w:rPr>
          <w:rFonts w:ascii="Times New Roman" w:hAnsi="Times New Roman" w:cs="Times New Roman"/>
          <w:lang w:val="en-ID"/>
        </w:rPr>
        <w:t xml:space="preserve"> pada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 xml:space="preserve">Surprise </w:t>
      </w:r>
      <w:r w:rsidRPr="0027508D">
        <w:rPr>
          <w:rFonts w:ascii="Times New Roman" w:hAnsi="Times New Roman" w:cs="Times New Roman"/>
          <w:lang w:val="en-ID"/>
        </w:rPr>
        <w:t>(</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0.33) dan </w:t>
      </w:r>
      <w:r w:rsidRPr="0027508D">
        <w:rPr>
          <w:rFonts w:ascii="Times New Roman" w:hAnsi="Times New Roman" w:cs="Times New Roman"/>
          <w:i/>
          <w:iCs/>
          <w:lang w:val="en-ID"/>
        </w:rPr>
        <w:t xml:space="preserve">Angry </w:t>
      </w:r>
      <w:r w:rsidRPr="0027508D">
        <w:rPr>
          <w:rFonts w:ascii="Times New Roman" w:hAnsi="Times New Roman" w:cs="Times New Roman"/>
          <w:lang w:val="en-ID"/>
        </w:rPr>
        <w:t>(</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0.45). </w:t>
      </w:r>
      <w:proofErr w:type="spellStart"/>
      <w:r w:rsidRPr="0027508D">
        <w:rPr>
          <w:rFonts w:ascii="Times New Roman" w:hAnsi="Times New Roman" w:cs="Times New Roman"/>
          <w:lang w:val="en-ID"/>
        </w:rPr>
        <w:t>Akurasi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keseluruhan</w:t>
      </w:r>
      <w:proofErr w:type="spellEnd"/>
      <w:r w:rsidRPr="0027508D">
        <w:rPr>
          <w:rFonts w:ascii="Times New Roman" w:hAnsi="Times New Roman" w:cs="Times New Roman"/>
          <w:lang w:val="en-ID"/>
        </w:rPr>
        <w:t xml:space="preserve"> model </w:t>
      </w:r>
      <w:proofErr w:type="spellStart"/>
      <w:r w:rsidRPr="0027508D">
        <w:rPr>
          <w:rFonts w:ascii="Times New Roman" w:hAnsi="Times New Roman" w:cs="Times New Roman"/>
          <w:lang w:val="en-ID"/>
        </w:rPr>
        <w:t>adalah</w:t>
      </w:r>
      <w:proofErr w:type="spellEnd"/>
      <w:r w:rsidRPr="0027508D">
        <w:rPr>
          <w:rFonts w:ascii="Times New Roman" w:hAnsi="Times New Roman" w:cs="Times New Roman"/>
          <w:lang w:val="en-ID"/>
        </w:rPr>
        <w:t xml:space="preserve"> 65%, </w:t>
      </w:r>
      <w:proofErr w:type="spellStart"/>
      <w:r w:rsidRPr="0027508D">
        <w:rPr>
          <w:rFonts w:ascii="Times New Roman" w:hAnsi="Times New Roman" w:cs="Times New Roman"/>
          <w:lang w:val="en-ID"/>
        </w:rPr>
        <w:t>dengan</w:t>
      </w:r>
      <w:proofErr w:type="spellEnd"/>
      <w:r w:rsidRPr="0027508D">
        <w:rPr>
          <w:rFonts w:ascii="Times New Roman" w:hAnsi="Times New Roman" w:cs="Times New Roman"/>
          <w:lang w:val="en-ID"/>
        </w:rPr>
        <w:t xml:space="preserve"> rata-rata </w:t>
      </w:r>
      <w:proofErr w:type="spellStart"/>
      <w:r w:rsidRPr="0027508D">
        <w:rPr>
          <w:rFonts w:ascii="Times New Roman" w:hAnsi="Times New Roman" w:cs="Times New Roman"/>
          <w:lang w:val="en-ID"/>
        </w:rPr>
        <w:t>tertimbang</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weighted average</w:t>
      </w:r>
      <w:r w:rsidRPr="0027508D">
        <w:rPr>
          <w:rFonts w:ascii="Times New Roman" w:hAnsi="Times New Roman" w:cs="Times New Roman"/>
          <w:lang w:val="en-ID"/>
        </w:rPr>
        <w:t xml:space="preserve">)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sebesar</w:t>
      </w:r>
      <w:proofErr w:type="spellEnd"/>
      <w:r w:rsidRPr="0027508D">
        <w:rPr>
          <w:rFonts w:ascii="Times New Roman" w:hAnsi="Times New Roman" w:cs="Times New Roman"/>
          <w:lang w:val="en-ID"/>
        </w:rPr>
        <w:t xml:space="preserve"> 0.64. Pada DenseNet121 </w:t>
      </w:r>
      <w:proofErr w:type="spellStart"/>
      <w:r w:rsidRPr="0027508D">
        <w:rPr>
          <w:rFonts w:ascii="Times New Roman" w:hAnsi="Times New Roman" w:cs="Times New Roman"/>
          <w:lang w:val="en-ID"/>
        </w:rPr>
        <w:t>menunjukkan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peningkatan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signifikan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terutama</w:t>
      </w:r>
      <w:proofErr w:type="spellEnd"/>
      <w:r w:rsidRPr="0027508D">
        <w:rPr>
          <w:rFonts w:ascii="Times New Roman" w:hAnsi="Times New Roman" w:cs="Times New Roman"/>
          <w:lang w:val="en-ID"/>
        </w:rPr>
        <w:t xml:space="preserve"> pada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Happy (precision 0.90, recall 0.91, f1-score 0.91) dan Neutral (f1-score 0.71). </w:t>
      </w:r>
      <w:proofErr w:type="spellStart"/>
      <w:r w:rsidRPr="0027508D">
        <w:rPr>
          <w:rFonts w:ascii="Times New Roman" w:hAnsi="Times New Roman" w:cs="Times New Roman"/>
          <w:lang w:val="en-ID"/>
        </w:rPr>
        <w:t>Namun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Surprise </w:t>
      </w:r>
      <w:proofErr w:type="spellStart"/>
      <w:r w:rsidRPr="0027508D">
        <w:rPr>
          <w:rFonts w:ascii="Times New Roman" w:hAnsi="Times New Roman" w:cs="Times New Roman"/>
          <w:lang w:val="en-ID"/>
        </w:rPr>
        <w:t>masih</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menjadi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kelemahan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meskipun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ada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sedikit</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perbaikan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dibandingkan</w:t>
      </w:r>
      <w:proofErr w:type="spellEnd"/>
      <w:r w:rsidRPr="0027508D">
        <w:rPr>
          <w:rFonts w:ascii="Times New Roman" w:hAnsi="Times New Roman" w:cs="Times New Roman"/>
          <w:lang w:val="en-ID"/>
        </w:rPr>
        <w:t xml:space="preserve"> InceptionV3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0.62). </w:t>
      </w:r>
      <w:proofErr w:type="spellStart"/>
      <w:r w:rsidRPr="0027508D">
        <w:rPr>
          <w:rFonts w:ascii="Times New Roman" w:hAnsi="Times New Roman" w:cs="Times New Roman"/>
          <w:lang w:val="en-ID"/>
        </w:rPr>
        <w:t>Akurasi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totalnya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adalah</w:t>
      </w:r>
      <w:proofErr w:type="spellEnd"/>
      <w:r w:rsidRPr="0027508D">
        <w:rPr>
          <w:rFonts w:ascii="Times New Roman" w:hAnsi="Times New Roman" w:cs="Times New Roman"/>
          <w:lang w:val="en-ID"/>
        </w:rPr>
        <w:t xml:space="preserve"> 75%, </w:t>
      </w:r>
      <w:proofErr w:type="spellStart"/>
      <w:r w:rsidRPr="0027508D">
        <w:rPr>
          <w:rFonts w:ascii="Times New Roman" w:hAnsi="Times New Roman" w:cs="Times New Roman"/>
          <w:lang w:val="en-ID"/>
        </w:rPr>
        <w:t>dengan</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weighted average f1-score</w:t>
      </w:r>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mencapai</w:t>
      </w:r>
      <w:proofErr w:type="spellEnd"/>
      <w:r w:rsidRPr="0027508D">
        <w:rPr>
          <w:rFonts w:ascii="Times New Roman" w:hAnsi="Times New Roman" w:cs="Times New Roman"/>
          <w:lang w:val="en-ID"/>
        </w:rPr>
        <w:t xml:space="preserve"> 0.75. </w:t>
      </w:r>
      <w:proofErr w:type="spellStart"/>
      <w:r w:rsidRPr="0027508D">
        <w:rPr>
          <w:rFonts w:ascii="Times New Roman" w:hAnsi="Times New Roman" w:cs="Times New Roman"/>
          <w:lang w:val="en-ID"/>
        </w:rPr>
        <w:t>Sedangkan</w:t>
      </w:r>
      <w:proofErr w:type="spellEnd"/>
      <w:r w:rsidRPr="0027508D">
        <w:rPr>
          <w:rFonts w:ascii="Times New Roman" w:hAnsi="Times New Roman" w:cs="Times New Roman"/>
          <w:lang w:val="en-ID"/>
        </w:rPr>
        <w:t xml:space="preserve"> pada model ResNet50V2, model </w:t>
      </w:r>
      <w:proofErr w:type="spellStart"/>
      <w:r w:rsidRPr="0027508D">
        <w:rPr>
          <w:rFonts w:ascii="Times New Roman" w:hAnsi="Times New Roman" w:cs="Times New Roman"/>
          <w:lang w:val="en-ID"/>
        </w:rPr>
        <w:t>ini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menjadi</w:t>
      </w:r>
      <w:proofErr w:type="spellEnd"/>
      <w:r w:rsidRPr="0027508D">
        <w:rPr>
          <w:rFonts w:ascii="Times New Roman" w:hAnsi="Times New Roman" w:cs="Times New Roman"/>
          <w:lang w:val="en-ID"/>
        </w:rPr>
        <w:t xml:space="preserve"> model </w:t>
      </w:r>
      <w:proofErr w:type="spellStart"/>
      <w:r w:rsidRPr="0027508D">
        <w:rPr>
          <w:rFonts w:ascii="Times New Roman" w:hAnsi="Times New Roman" w:cs="Times New Roman"/>
          <w:lang w:val="en-ID"/>
        </w:rPr>
        <w:t>dengan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performa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terbaik</w:t>
      </w:r>
      <w:proofErr w:type="spellEnd"/>
      <w:r w:rsidRPr="0027508D">
        <w:rPr>
          <w:rFonts w:ascii="Times New Roman" w:hAnsi="Times New Roman" w:cs="Times New Roman"/>
          <w:lang w:val="en-ID"/>
        </w:rPr>
        <w:t xml:space="preserve"> di </w:t>
      </w:r>
      <w:proofErr w:type="spellStart"/>
      <w:r w:rsidRPr="0027508D">
        <w:rPr>
          <w:rFonts w:ascii="Times New Roman" w:hAnsi="Times New Roman" w:cs="Times New Roman"/>
          <w:lang w:val="en-ID"/>
        </w:rPr>
        <w:t>antara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ketiganya</w:t>
      </w:r>
      <w:proofErr w:type="spellEnd"/>
      <w:r w:rsidRPr="0027508D">
        <w:rPr>
          <w:rFonts w:ascii="Times New Roman" w:hAnsi="Times New Roman" w:cs="Times New Roman"/>
          <w:lang w:val="en-ID"/>
        </w:rPr>
        <w:t xml:space="preserve">. Model </w:t>
      </w:r>
      <w:proofErr w:type="spellStart"/>
      <w:r w:rsidRPr="0027508D">
        <w:rPr>
          <w:rFonts w:ascii="Times New Roman" w:hAnsi="Times New Roman" w:cs="Times New Roman"/>
          <w:lang w:val="en-ID"/>
        </w:rPr>
        <w:t>ini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mencapai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hasil</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unggul</w:t>
      </w:r>
      <w:proofErr w:type="spellEnd"/>
      <w:r w:rsidRPr="0027508D">
        <w:rPr>
          <w:rFonts w:ascii="Times New Roman" w:hAnsi="Times New Roman" w:cs="Times New Roman"/>
          <w:lang w:val="en-ID"/>
        </w:rPr>
        <w:t xml:space="preserve"> pada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Happy (</w:t>
      </w:r>
      <w:r w:rsidRPr="0027508D">
        <w:rPr>
          <w:rFonts w:ascii="Times New Roman" w:hAnsi="Times New Roman" w:cs="Times New Roman"/>
          <w:i/>
          <w:iCs/>
          <w:lang w:val="en-ID"/>
        </w:rPr>
        <w:t>precision</w:t>
      </w:r>
      <w:r w:rsidRPr="0027508D">
        <w:rPr>
          <w:rFonts w:ascii="Times New Roman" w:hAnsi="Times New Roman" w:cs="Times New Roman"/>
          <w:lang w:val="en-ID"/>
        </w:rPr>
        <w:t xml:space="preserve"> 0.92, </w:t>
      </w:r>
      <w:r w:rsidRPr="0027508D">
        <w:rPr>
          <w:rFonts w:ascii="Times New Roman" w:hAnsi="Times New Roman" w:cs="Times New Roman"/>
          <w:i/>
          <w:iCs/>
          <w:lang w:val="en-ID"/>
        </w:rPr>
        <w:t>recall</w:t>
      </w:r>
      <w:r w:rsidRPr="0027508D">
        <w:rPr>
          <w:rFonts w:ascii="Times New Roman" w:hAnsi="Times New Roman" w:cs="Times New Roman"/>
          <w:lang w:val="en-ID"/>
        </w:rPr>
        <w:t xml:space="preserve"> 0.91,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0.91) dan </w:t>
      </w:r>
      <w:r w:rsidRPr="008F5CB8">
        <w:rPr>
          <w:rFonts w:ascii="Times New Roman" w:hAnsi="Times New Roman" w:cs="Times New Roman"/>
          <w:i/>
          <w:iCs/>
          <w:lang w:val="en-ID"/>
        </w:rPr>
        <w:t>Surprise</w:t>
      </w:r>
      <w:r w:rsidRPr="0027508D">
        <w:rPr>
          <w:rFonts w:ascii="Times New Roman" w:hAnsi="Times New Roman" w:cs="Times New Roman"/>
          <w:lang w:val="en-ID"/>
        </w:rPr>
        <w:t xml:space="preserve">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0.76). Rata-rata </w:t>
      </w:r>
      <w:proofErr w:type="spellStart"/>
      <w:r w:rsidRPr="0027508D">
        <w:rPr>
          <w:rFonts w:ascii="Times New Roman" w:hAnsi="Times New Roman" w:cs="Times New Roman"/>
          <w:lang w:val="en-ID"/>
        </w:rPr>
        <w:t>tertimbang</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model </w:t>
      </w:r>
      <w:proofErr w:type="spellStart"/>
      <w:r w:rsidRPr="0027508D">
        <w:rPr>
          <w:rFonts w:ascii="Times New Roman" w:hAnsi="Times New Roman" w:cs="Times New Roman"/>
          <w:lang w:val="en-ID"/>
        </w:rPr>
        <w:t>ini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adalah</w:t>
      </w:r>
      <w:proofErr w:type="spellEnd"/>
      <w:r w:rsidRPr="0027508D">
        <w:rPr>
          <w:rFonts w:ascii="Times New Roman" w:hAnsi="Times New Roman" w:cs="Times New Roman"/>
          <w:lang w:val="en-ID"/>
        </w:rPr>
        <w:t xml:space="preserve"> 0.76, dan </w:t>
      </w:r>
      <w:proofErr w:type="spellStart"/>
      <w:r w:rsidRPr="0027508D">
        <w:rPr>
          <w:rFonts w:ascii="Times New Roman" w:hAnsi="Times New Roman" w:cs="Times New Roman"/>
          <w:lang w:val="en-ID"/>
        </w:rPr>
        <w:t>akurasi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keseluruhan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mencapai</w:t>
      </w:r>
      <w:proofErr w:type="spellEnd"/>
      <w:r w:rsidRPr="0027508D">
        <w:rPr>
          <w:rFonts w:ascii="Times New Roman" w:hAnsi="Times New Roman" w:cs="Times New Roman"/>
          <w:lang w:val="en-ID"/>
        </w:rPr>
        <w:t xml:space="preserve"> 79%. Model </w:t>
      </w:r>
      <w:proofErr w:type="spellStart"/>
      <w:r w:rsidRPr="0027508D">
        <w:rPr>
          <w:rFonts w:ascii="Times New Roman" w:hAnsi="Times New Roman" w:cs="Times New Roman"/>
          <w:lang w:val="en-ID"/>
        </w:rPr>
        <w:t>ini</w:t>
      </w:r>
      <w:proofErr w:type="spellEnd"/>
      <w:r w:rsidRPr="0027508D">
        <w:rPr>
          <w:rFonts w:ascii="Times New Roman" w:hAnsi="Times New Roman" w:cs="Times New Roman"/>
          <w:lang w:val="en-ID"/>
        </w:rPr>
        <w:t xml:space="preserve"> juga </w:t>
      </w:r>
      <w:proofErr w:type="spellStart"/>
      <w:r w:rsidRPr="0027508D">
        <w:rPr>
          <w:rFonts w:ascii="Times New Roman" w:hAnsi="Times New Roman" w:cs="Times New Roman"/>
          <w:lang w:val="en-ID"/>
        </w:rPr>
        <w:t>menunjukkan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keseimbangan</w:t>
      </w:r>
      <w:proofErr w:type="spellEnd"/>
      <w:r w:rsidRPr="0027508D">
        <w:rPr>
          <w:rFonts w:ascii="Times New Roman" w:hAnsi="Times New Roman" w:cs="Times New Roman"/>
          <w:lang w:val="en-ID"/>
        </w:rPr>
        <w:t xml:space="preserve"> yang </w:t>
      </w:r>
      <w:proofErr w:type="spellStart"/>
      <w:r w:rsidRPr="0027508D">
        <w:rPr>
          <w:rFonts w:ascii="Times New Roman" w:hAnsi="Times New Roman" w:cs="Times New Roman"/>
          <w:lang w:val="en-ID"/>
        </w:rPr>
        <w:t>lebih</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baik</w:t>
      </w:r>
      <w:proofErr w:type="spellEnd"/>
      <w:r w:rsidRPr="0027508D">
        <w:rPr>
          <w:rFonts w:ascii="Times New Roman" w:hAnsi="Times New Roman" w:cs="Times New Roman"/>
          <w:lang w:val="en-ID"/>
        </w:rPr>
        <w:t xml:space="preserve"> di </w:t>
      </w:r>
      <w:proofErr w:type="spellStart"/>
      <w:r w:rsidRPr="0027508D">
        <w:rPr>
          <w:rFonts w:ascii="Times New Roman" w:hAnsi="Times New Roman" w:cs="Times New Roman"/>
          <w:lang w:val="en-ID"/>
        </w:rPr>
        <w:t>semua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meskipun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kelas</w:t>
      </w:r>
      <w:proofErr w:type="spellEnd"/>
      <w:r w:rsidRPr="0027508D">
        <w:rPr>
          <w:rFonts w:ascii="Times New Roman" w:hAnsi="Times New Roman" w:cs="Times New Roman"/>
          <w:lang w:val="en-ID"/>
        </w:rPr>
        <w:t xml:space="preserve"> </w:t>
      </w:r>
      <w:r w:rsidRPr="008F5CB8">
        <w:rPr>
          <w:rFonts w:ascii="Times New Roman" w:hAnsi="Times New Roman" w:cs="Times New Roman"/>
          <w:i/>
          <w:iCs/>
          <w:lang w:val="en-ID"/>
        </w:rPr>
        <w:t>Angry</w:t>
      </w:r>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masih</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memiliki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kelemahan</w:t>
      </w:r>
      <w:proofErr w:type="spellEnd"/>
      <w:r w:rsidRPr="0027508D">
        <w:rPr>
          <w:rFonts w:ascii="Times New Roman" w:hAnsi="Times New Roman" w:cs="Times New Roman"/>
          <w:lang w:val="en-ID"/>
        </w:rPr>
        <w:t xml:space="preserve"> (</w:t>
      </w:r>
      <w:r w:rsidRPr="0027508D">
        <w:rPr>
          <w:rFonts w:ascii="Times New Roman" w:hAnsi="Times New Roman" w:cs="Times New Roman"/>
          <w:i/>
          <w:iCs/>
          <w:lang w:val="en-ID"/>
        </w:rPr>
        <w:t>f1-score</w:t>
      </w:r>
      <w:r w:rsidRPr="0027508D">
        <w:rPr>
          <w:rFonts w:ascii="Times New Roman" w:hAnsi="Times New Roman" w:cs="Times New Roman"/>
          <w:lang w:val="en-ID"/>
        </w:rPr>
        <w:t xml:space="preserve"> 0.68). </w:t>
      </w:r>
      <w:proofErr w:type="spellStart"/>
      <w:r w:rsidRPr="0027508D">
        <w:rPr>
          <w:rFonts w:ascii="Times New Roman" w:hAnsi="Times New Roman" w:cs="Times New Roman"/>
          <w:lang w:val="en-ID"/>
        </w:rPr>
        <w:t>Secara</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keseluruhan</w:t>
      </w:r>
      <w:proofErr w:type="spellEnd"/>
      <w:r w:rsidRPr="0027508D">
        <w:rPr>
          <w:rFonts w:ascii="Times New Roman" w:hAnsi="Times New Roman" w:cs="Times New Roman"/>
          <w:lang w:val="en-ID"/>
        </w:rPr>
        <w:t xml:space="preserve">, ResNet50V2 </w:t>
      </w:r>
      <w:proofErr w:type="spellStart"/>
      <w:r w:rsidRPr="0027508D">
        <w:rPr>
          <w:rFonts w:ascii="Times New Roman" w:hAnsi="Times New Roman" w:cs="Times New Roman"/>
          <w:lang w:val="en-ID"/>
        </w:rPr>
        <w:t>menunjukkan</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performa</w:t>
      </w:r>
      <w:proofErr w:type="spellEnd"/>
      <w:r w:rsidRPr="0027508D">
        <w:rPr>
          <w:rFonts w:ascii="Times New Roman" w:hAnsi="Times New Roman" w:cs="Times New Roman"/>
          <w:lang w:val="en-ID"/>
        </w:rPr>
        <w:t xml:space="preserve"> paling </w:t>
      </w:r>
      <w:proofErr w:type="spellStart"/>
      <w:r w:rsidRPr="0027508D">
        <w:rPr>
          <w:rFonts w:ascii="Times New Roman" w:hAnsi="Times New Roman" w:cs="Times New Roman"/>
          <w:lang w:val="en-ID"/>
        </w:rPr>
        <w:t>handal</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diikuti</w:t>
      </w:r>
      <w:proofErr w:type="spellEnd"/>
      <w:r w:rsidRPr="0027508D">
        <w:rPr>
          <w:rFonts w:ascii="Times New Roman" w:hAnsi="Times New Roman" w:cs="Times New Roman"/>
          <w:lang w:val="en-ID"/>
        </w:rPr>
        <w:t xml:space="preserve"> oleh DenseNet121, </w:t>
      </w:r>
      <w:proofErr w:type="spellStart"/>
      <w:r w:rsidRPr="0027508D">
        <w:rPr>
          <w:rFonts w:ascii="Times New Roman" w:hAnsi="Times New Roman" w:cs="Times New Roman"/>
          <w:lang w:val="en-ID"/>
        </w:rPr>
        <w:t>sedangkan</w:t>
      </w:r>
      <w:proofErr w:type="spellEnd"/>
      <w:r w:rsidRPr="0027508D">
        <w:rPr>
          <w:rFonts w:ascii="Times New Roman" w:hAnsi="Times New Roman" w:cs="Times New Roman"/>
          <w:lang w:val="en-ID"/>
        </w:rPr>
        <w:t xml:space="preserve"> InceptionV3 </w:t>
      </w:r>
      <w:proofErr w:type="spellStart"/>
      <w:r w:rsidRPr="0027508D">
        <w:rPr>
          <w:rFonts w:ascii="Times New Roman" w:hAnsi="Times New Roman" w:cs="Times New Roman"/>
          <w:lang w:val="en-ID"/>
        </w:rPr>
        <w:t>memiliki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performa</w:t>
      </w:r>
      <w:proofErr w:type="spellEnd"/>
      <w:r w:rsidRPr="0027508D">
        <w:rPr>
          <w:rFonts w:ascii="Times New Roman" w:hAnsi="Times New Roman" w:cs="Times New Roman"/>
          <w:lang w:val="en-ID"/>
        </w:rPr>
        <w:t xml:space="preserve"> paling </w:t>
      </w:r>
      <w:proofErr w:type="spellStart"/>
      <w:r w:rsidRPr="0027508D">
        <w:rPr>
          <w:rFonts w:ascii="Times New Roman" w:hAnsi="Times New Roman" w:cs="Times New Roman"/>
          <w:lang w:val="en-ID"/>
        </w:rPr>
        <w:t>rendah</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untuk</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klasifikasi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ekspresi</w:t>
      </w:r>
      <w:proofErr w:type="spellEnd"/>
      <w:r w:rsidRPr="0027508D">
        <w:rPr>
          <w:rFonts w:ascii="Times New Roman" w:hAnsi="Times New Roman" w:cs="Times New Roman"/>
          <w:lang w:val="en-ID"/>
        </w:rPr>
        <w:t xml:space="preserve"> </w:t>
      </w:r>
      <w:proofErr w:type="spellStart"/>
      <w:r w:rsidRPr="0027508D">
        <w:rPr>
          <w:rFonts w:ascii="Times New Roman" w:hAnsi="Times New Roman" w:cs="Times New Roman"/>
          <w:lang w:val="en-ID"/>
        </w:rPr>
        <w:t>wajah</w:t>
      </w:r>
      <w:proofErr w:type="spellEnd"/>
      <w:r w:rsidRPr="0027508D">
        <w:rPr>
          <w:rFonts w:ascii="Times New Roman" w:hAnsi="Times New Roman" w:cs="Times New Roman"/>
          <w:lang w:val="en-ID"/>
        </w:rPr>
        <w:t>.</w:t>
      </w:r>
    </w:p>
    <w:p w14:paraId="4C4050A6" w14:textId="77777777" w:rsidR="00F75DBE" w:rsidRDefault="00990989" w:rsidP="00091315">
      <w:pPr>
        <w:pStyle w:val="Heading2"/>
        <w:tabs>
          <w:tab w:val="left" w:pos="0"/>
          <w:tab w:val="left" w:pos="426"/>
        </w:tabs>
        <w:spacing w:after="240"/>
        <w:ind w:left="0" w:firstLine="0"/>
        <w:rPr>
          <w:rFonts w:ascii="Times New Roman" w:hAnsi="Times New Roman"/>
          <w:b w:val="0"/>
          <w:bCs w:val="0"/>
          <w:w w:val="85"/>
        </w:rPr>
      </w:pPr>
      <w:r w:rsidRPr="000B76B1">
        <w:rPr>
          <w:rFonts w:ascii="Times New Roman" w:hAnsi="Times New Roman"/>
          <w:noProof/>
          <w:w w:val="85"/>
        </w:rPr>
        <w:drawing>
          <wp:inline distT="0" distB="0" distL="0" distR="0" wp14:anchorId="6A1D79BA" wp14:editId="516866C8">
            <wp:extent cx="3018536" cy="1549057"/>
            <wp:effectExtent l="0" t="0" r="0" b="0"/>
            <wp:docPr id="115643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43" name=""/>
                    <pic:cNvPicPr/>
                  </pic:nvPicPr>
                  <pic:blipFill>
                    <a:blip r:embed="rId25"/>
                    <a:stretch>
                      <a:fillRect/>
                    </a:stretch>
                  </pic:blipFill>
                  <pic:spPr>
                    <a:xfrm>
                      <a:off x="0" y="0"/>
                      <a:ext cx="3111745" cy="1596890"/>
                    </a:xfrm>
                    <a:prstGeom prst="rect">
                      <a:avLst/>
                    </a:prstGeom>
                  </pic:spPr>
                </pic:pic>
              </a:graphicData>
            </a:graphic>
          </wp:inline>
        </w:drawing>
      </w:r>
      <w:r w:rsidR="00F75DBE">
        <w:rPr>
          <w:rFonts w:ascii="Times New Roman" w:hAnsi="Times New Roman"/>
          <w:b w:val="0"/>
          <w:bCs w:val="0"/>
          <w:w w:val="85"/>
        </w:rPr>
        <w:tab/>
      </w:r>
      <w:r w:rsidR="00405803" w:rsidRPr="001408D9">
        <w:rPr>
          <w:rFonts w:ascii="Times New Roman" w:hAnsi="Times New Roman"/>
          <w:b w:val="0"/>
          <w:bCs w:val="0"/>
          <w:noProof/>
          <w:w w:val="85"/>
        </w:rPr>
        <w:drawing>
          <wp:inline distT="0" distB="0" distL="0" distR="0" wp14:anchorId="502B8EC5" wp14:editId="6DBE5C7C">
            <wp:extent cx="2587316" cy="1536192"/>
            <wp:effectExtent l="0" t="0" r="3810" b="6985"/>
            <wp:docPr id="11819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909" name=""/>
                    <pic:cNvPicPr/>
                  </pic:nvPicPr>
                  <pic:blipFill>
                    <a:blip r:embed="rId26"/>
                    <a:stretch>
                      <a:fillRect/>
                    </a:stretch>
                  </pic:blipFill>
                  <pic:spPr>
                    <a:xfrm>
                      <a:off x="0" y="0"/>
                      <a:ext cx="2670689" cy="1585694"/>
                    </a:xfrm>
                    <a:prstGeom prst="rect">
                      <a:avLst/>
                    </a:prstGeom>
                  </pic:spPr>
                </pic:pic>
              </a:graphicData>
            </a:graphic>
          </wp:inline>
        </w:drawing>
      </w:r>
      <w:r w:rsidR="00405803">
        <w:rPr>
          <w:rFonts w:ascii="Times New Roman" w:hAnsi="Times New Roman"/>
          <w:b w:val="0"/>
          <w:bCs w:val="0"/>
          <w:w w:val="85"/>
        </w:rPr>
        <w:t xml:space="preserve">  </w:t>
      </w:r>
    </w:p>
    <w:p w14:paraId="1E083B8D" w14:textId="6623C5CD" w:rsidR="00F75DBE" w:rsidRPr="00F27182" w:rsidRDefault="00F75DBE" w:rsidP="00F27182">
      <w:pPr>
        <w:pStyle w:val="Heading2"/>
        <w:tabs>
          <w:tab w:val="left" w:pos="0"/>
          <w:tab w:val="left" w:pos="426"/>
        </w:tabs>
        <w:spacing w:after="240"/>
        <w:ind w:firstLine="0"/>
        <w:rPr>
          <w:rFonts w:ascii="Times New Roman" w:hAnsi="Times New Roman"/>
          <w:b w:val="0"/>
          <w:bCs w:val="0"/>
          <w:sz w:val="18"/>
          <w:szCs w:val="18"/>
        </w:rPr>
      </w:pPr>
      <w:r>
        <w:rPr>
          <w:rFonts w:ascii="Times New Roman" w:hAnsi="Times New Roman"/>
          <w:sz w:val="18"/>
        </w:rPr>
        <w:tab/>
      </w:r>
      <w:r>
        <w:rPr>
          <w:rFonts w:ascii="Times New Roman" w:hAnsi="Times New Roman"/>
          <w:sz w:val="18"/>
        </w:rPr>
        <w:tab/>
        <w:t>(a).</w:t>
      </w:r>
      <w:r>
        <w:rPr>
          <w:rFonts w:ascii="Times New Roman" w:hAnsi="Times New Roman"/>
          <w:spacing w:val="-7"/>
          <w:sz w:val="18"/>
        </w:rPr>
        <w:t xml:space="preserve"> </w:t>
      </w:r>
      <w:r>
        <w:rPr>
          <w:rFonts w:ascii="Times New Roman" w:hAnsi="Times New Roman"/>
          <w:b w:val="0"/>
          <w:bCs w:val="0"/>
          <w:sz w:val="18"/>
          <w:szCs w:val="18"/>
        </w:rPr>
        <w:t>Precision Recall ResNet50V2</w:t>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sz w:val="18"/>
        </w:rPr>
        <w:t>(b).</w:t>
      </w:r>
      <w:r>
        <w:rPr>
          <w:rFonts w:ascii="Times New Roman" w:hAnsi="Times New Roman"/>
          <w:spacing w:val="-7"/>
          <w:sz w:val="18"/>
        </w:rPr>
        <w:t xml:space="preserve"> </w:t>
      </w:r>
      <w:r>
        <w:rPr>
          <w:rFonts w:ascii="Times New Roman" w:hAnsi="Times New Roman"/>
          <w:b w:val="0"/>
          <w:bCs w:val="0"/>
          <w:sz w:val="18"/>
          <w:szCs w:val="18"/>
        </w:rPr>
        <w:t>Precision Recall InceptionV3</w:t>
      </w:r>
    </w:p>
    <w:p w14:paraId="0C99A6F8" w14:textId="7C3A4055" w:rsidR="00405803" w:rsidRPr="007F13C4" w:rsidRDefault="00405803" w:rsidP="00091315">
      <w:pPr>
        <w:pStyle w:val="Heading2"/>
        <w:tabs>
          <w:tab w:val="left" w:pos="0"/>
          <w:tab w:val="left" w:pos="426"/>
        </w:tabs>
        <w:spacing w:after="240"/>
        <w:ind w:left="0" w:firstLine="0"/>
        <w:rPr>
          <w:rFonts w:ascii="Times New Roman" w:hAnsi="Times New Roman"/>
          <w:b w:val="0"/>
          <w:bCs w:val="0"/>
          <w:w w:val="85"/>
        </w:rPr>
      </w:pPr>
      <w:r>
        <w:rPr>
          <w:rFonts w:ascii="Times New Roman" w:hAnsi="Times New Roman"/>
          <w:b w:val="0"/>
          <w:bCs w:val="0"/>
          <w:w w:val="85"/>
        </w:rPr>
        <w:t xml:space="preserve"> </w:t>
      </w:r>
      <w:r w:rsidR="00F75DBE">
        <w:rPr>
          <w:rFonts w:ascii="Times New Roman" w:hAnsi="Times New Roman"/>
          <w:b w:val="0"/>
          <w:bCs w:val="0"/>
          <w:w w:val="85"/>
        </w:rPr>
        <w:tab/>
      </w:r>
      <w:r w:rsidR="00F75DBE">
        <w:rPr>
          <w:rFonts w:ascii="Times New Roman" w:hAnsi="Times New Roman"/>
          <w:b w:val="0"/>
          <w:bCs w:val="0"/>
          <w:w w:val="85"/>
        </w:rPr>
        <w:tab/>
      </w:r>
      <w:r w:rsidR="00F75DBE">
        <w:rPr>
          <w:rFonts w:ascii="Times New Roman" w:hAnsi="Times New Roman"/>
          <w:b w:val="0"/>
          <w:bCs w:val="0"/>
          <w:w w:val="85"/>
        </w:rPr>
        <w:tab/>
      </w:r>
      <w:r>
        <w:rPr>
          <w:rFonts w:ascii="Times New Roman" w:hAnsi="Times New Roman"/>
          <w:b w:val="0"/>
          <w:bCs w:val="0"/>
          <w:w w:val="85"/>
        </w:rPr>
        <w:t xml:space="preserve">  </w:t>
      </w:r>
      <w:r w:rsidR="00990989">
        <w:rPr>
          <w:rFonts w:ascii="Times New Roman" w:hAnsi="Times New Roman"/>
          <w:b w:val="0"/>
          <w:bCs w:val="0"/>
          <w:w w:val="85"/>
        </w:rPr>
        <w:t xml:space="preserve">       </w:t>
      </w:r>
      <w:r>
        <w:rPr>
          <w:rFonts w:ascii="Times New Roman" w:hAnsi="Times New Roman"/>
          <w:b w:val="0"/>
          <w:bCs w:val="0"/>
          <w:w w:val="85"/>
        </w:rPr>
        <w:t xml:space="preserve">   </w:t>
      </w:r>
      <w:r w:rsidRPr="006C2FE3">
        <w:rPr>
          <w:rFonts w:ascii="Times New Roman" w:hAnsi="Times New Roman"/>
          <w:b w:val="0"/>
          <w:bCs w:val="0"/>
          <w:noProof/>
          <w:w w:val="85"/>
        </w:rPr>
        <w:drawing>
          <wp:inline distT="0" distB="0" distL="0" distR="0" wp14:anchorId="4E6CF66B" wp14:editId="3F9E9623">
            <wp:extent cx="2804160" cy="1507992"/>
            <wp:effectExtent l="0" t="0" r="0" b="0"/>
            <wp:docPr id="99858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8220" name=""/>
                    <pic:cNvPicPr/>
                  </pic:nvPicPr>
                  <pic:blipFill>
                    <a:blip r:embed="rId27"/>
                    <a:stretch>
                      <a:fillRect/>
                    </a:stretch>
                  </pic:blipFill>
                  <pic:spPr>
                    <a:xfrm>
                      <a:off x="0" y="0"/>
                      <a:ext cx="2864472" cy="1540426"/>
                    </a:xfrm>
                    <a:prstGeom prst="rect">
                      <a:avLst/>
                    </a:prstGeom>
                  </pic:spPr>
                </pic:pic>
              </a:graphicData>
            </a:graphic>
          </wp:inline>
        </w:drawing>
      </w:r>
    </w:p>
    <w:p w14:paraId="7A3C31B9" w14:textId="68832C74" w:rsidR="00405803" w:rsidRPr="00F27182" w:rsidRDefault="00405803" w:rsidP="00F27182">
      <w:pPr>
        <w:pStyle w:val="Heading2"/>
        <w:tabs>
          <w:tab w:val="left" w:pos="0"/>
          <w:tab w:val="left" w:pos="426"/>
        </w:tabs>
        <w:spacing w:after="240"/>
        <w:ind w:firstLine="0"/>
        <w:rPr>
          <w:rFonts w:ascii="Times New Roman" w:hAnsi="Times New Roman"/>
          <w:b w:val="0"/>
          <w:bCs w:val="0"/>
          <w:sz w:val="18"/>
          <w:szCs w:val="18"/>
        </w:rPr>
      </w:pP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sidR="00F75DBE">
        <w:rPr>
          <w:rFonts w:ascii="Times New Roman" w:hAnsi="Times New Roman"/>
          <w:b w:val="0"/>
          <w:bCs w:val="0"/>
          <w:sz w:val="18"/>
          <w:szCs w:val="18"/>
        </w:rPr>
        <w:tab/>
      </w:r>
      <w:r>
        <w:rPr>
          <w:rFonts w:ascii="Times New Roman" w:hAnsi="Times New Roman"/>
          <w:sz w:val="18"/>
        </w:rPr>
        <w:t>(</w:t>
      </w:r>
      <w:r w:rsidR="00F75DBE">
        <w:rPr>
          <w:rFonts w:ascii="Times New Roman" w:hAnsi="Times New Roman"/>
          <w:sz w:val="18"/>
        </w:rPr>
        <w:t>c</w:t>
      </w:r>
      <w:r>
        <w:rPr>
          <w:rFonts w:ascii="Times New Roman" w:hAnsi="Times New Roman"/>
          <w:sz w:val="18"/>
        </w:rPr>
        <w:t>).</w:t>
      </w:r>
      <w:r>
        <w:rPr>
          <w:rFonts w:ascii="Times New Roman" w:hAnsi="Times New Roman"/>
          <w:spacing w:val="-7"/>
          <w:sz w:val="18"/>
        </w:rPr>
        <w:t xml:space="preserve"> </w:t>
      </w:r>
      <w:r>
        <w:rPr>
          <w:rFonts w:ascii="Times New Roman" w:hAnsi="Times New Roman"/>
          <w:b w:val="0"/>
          <w:bCs w:val="0"/>
          <w:sz w:val="18"/>
          <w:szCs w:val="18"/>
        </w:rPr>
        <w:t>Precision Recall DenseNet121</w:t>
      </w:r>
      <w:r>
        <w:rPr>
          <w:rFonts w:ascii="Times New Roman" w:hAnsi="Times New Roman"/>
          <w:w w:val="85"/>
        </w:rPr>
        <w:tab/>
      </w:r>
    </w:p>
    <w:p w14:paraId="1046C241" w14:textId="0BB6F580" w:rsidR="00035542" w:rsidRPr="0027508D" w:rsidRDefault="00405803" w:rsidP="0027508D">
      <w:pPr>
        <w:pStyle w:val="Heading2"/>
        <w:tabs>
          <w:tab w:val="left" w:pos="0"/>
          <w:tab w:val="left" w:pos="603"/>
        </w:tabs>
        <w:spacing w:after="240"/>
        <w:ind w:left="1322" w:firstLine="118"/>
        <w:rPr>
          <w:rFonts w:ascii="Times New Roman" w:hAnsi="Times New Roman" w:cs="Times New Roman"/>
          <w:b w:val="0"/>
          <w:bCs w:val="0"/>
        </w:rPr>
      </w:pPr>
      <w:r w:rsidRPr="002A4A47">
        <w:rPr>
          <w:rFonts w:ascii="Times New Roman" w:hAnsi="Times New Roman" w:cs="Times New Roman"/>
        </w:rPr>
        <w:t xml:space="preserve">Gambar </w:t>
      </w:r>
      <w:r>
        <w:rPr>
          <w:rFonts w:ascii="Times New Roman" w:hAnsi="Times New Roman" w:cs="Times New Roman"/>
        </w:rPr>
        <w:t>8</w:t>
      </w:r>
      <w:r w:rsidRPr="002A4A47">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val="0"/>
          <w:bCs w:val="0"/>
        </w:rPr>
        <w:t>Hasil Klasifikasi ResNet50V2, InceptionV3, dan DenseNet121</w:t>
      </w:r>
    </w:p>
    <w:p w14:paraId="0597005F" w14:textId="77777777" w:rsidR="00035542" w:rsidRPr="00D826D6" w:rsidRDefault="00035542" w:rsidP="00035542">
      <w:pPr>
        <w:pStyle w:val="Heading2"/>
        <w:numPr>
          <w:ilvl w:val="1"/>
          <w:numId w:val="1"/>
        </w:numPr>
        <w:tabs>
          <w:tab w:val="left" w:pos="426"/>
        </w:tabs>
        <w:spacing w:after="240"/>
        <w:ind w:hanging="602"/>
        <w:rPr>
          <w:rFonts w:ascii="Times New Roman" w:hAnsi="Times New Roman"/>
          <w:w w:val="85"/>
        </w:rPr>
      </w:pPr>
      <w:r>
        <w:rPr>
          <w:rFonts w:ascii="Times New Roman" w:hAnsi="Times New Roman"/>
          <w:color w:val="00004C"/>
          <w:spacing w:val="-2"/>
        </w:rPr>
        <w:t>Confusion Matrix</w:t>
      </w:r>
    </w:p>
    <w:p w14:paraId="565FDCE7" w14:textId="79F7BED6" w:rsidR="00D826D6" w:rsidRPr="00D826D6" w:rsidRDefault="00D826D6" w:rsidP="00D826D6">
      <w:pPr>
        <w:spacing w:after="240"/>
        <w:ind w:right="728"/>
        <w:jc w:val="both"/>
        <w:rPr>
          <w:rFonts w:ascii="Times New Roman" w:hAnsi="Times New Roman" w:cs="Times New Roman"/>
        </w:rPr>
      </w:pPr>
      <w:r w:rsidRPr="00D826D6">
        <w:rPr>
          <w:rFonts w:ascii="Times New Roman" w:hAnsi="Times New Roman" w:cs="Times New Roman"/>
        </w:rPr>
        <w:t>Confusion matrix dari ketiga model CNN (ResNet50V2, InceptionV3, dan DenseNet121) menunjukkan performa masing-masing dalam mengklasifikasikan lima kelas emosi (</w:t>
      </w:r>
      <w:r w:rsidRPr="00D826D6">
        <w:rPr>
          <w:rFonts w:ascii="Times New Roman" w:hAnsi="Times New Roman" w:cs="Times New Roman"/>
          <w:i/>
          <w:iCs/>
        </w:rPr>
        <w:t>Angry</w:t>
      </w:r>
      <w:r w:rsidRPr="00D826D6">
        <w:rPr>
          <w:rFonts w:ascii="Times New Roman" w:hAnsi="Times New Roman" w:cs="Times New Roman"/>
        </w:rPr>
        <w:t xml:space="preserve">, </w:t>
      </w:r>
      <w:r w:rsidRPr="00D826D6">
        <w:rPr>
          <w:rFonts w:ascii="Times New Roman" w:hAnsi="Times New Roman" w:cs="Times New Roman"/>
          <w:i/>
          <w:iCs/>
        </w:rPr>
        <w:t>Happy</w:t>
      </w:r>
      <w:r w:rsidRPr="00D826D6">
        <w:rPr>
          <w:rFonts w:ascii="Times New Roman" w:hAnsi="Times New Roman" w:cs="Times New Roman"/>
        </w:rPr>
        <w:t xml:space="preserve">, </w:t>
      </w:r>
      <w:r w:rsidRPr="00D826D6">
        <w:rPr>
          <w:rFonts w:ascii="Times New Roman" w:hAnsi="Times New Roman" w:cs="Times New Roman"/>
          <w:i/>
          <w:iCs/>
        </w:rPr>
        <w:t>Neutral</w:t>
      </w:r>
      <w:r w:rsidRPr="00D826D6">
        <w:rPr>
          <w:rFonts w:ascii="Times New Roman" w:hAnsi="Times New Roman" w:cs="Times New Roman"/>
        </w:rPr>
        <w:t xml:space="preserve">, </w:t>
      </w:r>
      <w:r w:rsidRPr="00D826D6">
        <w:rPr>
          <w:rFonts w:ascii="Times New Roman" w:hAnsi="Times New Roman" w:cs="Times New Roman"/>
          <w:i/>
          <w:iCs/>
        </w:rPr>
        <w:t>Sad</w:t>
      </w:r>
      <w:r w:rsidRPr="00D826D6">
        <w:rPr>
          <w:rFonts w:ascii="Times New Roman" w:hAnsi="Times New Roman" w:cs="Times New Roman"/>
        </w:rPr>
        <w:t xml:space="preserve">, dan </w:t>
      </w:r>
      <w:r w:rsidRPr="00D826D6">
        <w:rPr>
          <w:rFonts w:ascii="Times New Roman" w:hAnsi="Times New Roman" w:cs="Times New Roman"/>
          <w:i/>
          <w:iCs/>
        </w:rPr>
        <w:t>Surprise</w:t>
      </w:r>
      <w:r w:rsidRPr="00D826D6">
        <w:rPr>
          <w:rFonts w:ascii="Times New Roman" w:hAnsi="Times New Roman" w:cs="Times New Roman"/>
        </w:rPr>
        <w:t xml:space="preserve">). InceptionV3 memiliki performa yang baik dalam mengenali kelas </w:t>
      </w:r>
      <w:r w:rsidRPr="00D826D6">
        <w:rPr>
          <w:rFonts w:ascii="Times New Roman" w:hAnsi="Times New Roman" w:cs="Times New Roman"/>
          <w:i/>
          <w:iCs/>
        </w:rPr>
        <w:t>Happy</w:t>
      </w:r>
      <w:r w:rsidRPr="00D826D6">
        <w:rPr>
          <w:rFonts w:ascii="Times New Roman" w:hAnsi="Times New Roman" w:cs="Times New Roman"/>
        </w:rPr>
        <w:t xml:space="preserve"> dan </w:t>
      </w:r>
      <w:r w:rsidRPr="00D826D6">
        <w:rPr>
          <w:rFonts w:ascii="Times New Roman" w:hAnsi="Times New Roman" w:cs="Times New Roman"/>
          <w:i/>
          <w:iCs/>
        </w:rPr>
        <w:t>Neutral</w:t>
      </w:r>
      <w:r w:rsidRPr="00D826D6">
        <w:rPr>
          <w:rFonts w:ascii="Times New Roman" w:hAnsi="Times New Roman" w:cs="Times New Roman"/>
        </w:rPr>
        <w:t xml:space="preserve"> tetapi lemah pada kelas </w:t>
      </w:r>
      <w:r w:rsidRPr="00D826D6">
        <w:rPr>
          <w:rFonts w:ascii="Times New Roman" w:hAnsi="Times New Roman" w:cs="Times New Roman"/>
          <w:i/>
          <w:iCs/>
        </w:rPr>
        <w:t>Surprise</w:t>
      </w:r>
      <w:r w:rsidRPr="00D826D6">
        <w:rPr>
          <w:rFonts w:ascii="Times New Roman" w:hAnsi="Times New Roman" w:cs="Times New Roman"/>
        </w:rPr>
        <w:t xml:space="preserve">. DenseNet121 menunjukkan akurasi tinggi untuk kelas </w:t>
      </w:r>
      <w:r w:rsidRPr="00D826D6">
        <w:rPr>
          <w:rFonts w:ascii="Times New Roman" w:hAnsi="Times New Roman" w:cs="Times New Roman"/>
          <w:i/>
          <w:iCs/>
        </w:rPr>
        <w:t>Happy</w:t>
      </w:r>
      <w:r w:rsidRPr="00D826D6">
        <w:rPr>
          <w:rFonts w:ascii="Times New Roman" w:hAnsi="Times New Roman" w:cs="Times New Roman"/>
        </w:rPr>
        <w:t xml:space="preserve"> dan </w:t>
      </w:r>
      <w:r w:rsidRPr="00D826D6">
        <w:rPr>
          <w:rFonts w:ascii="Times New Roman" w:hAnsi="Times New Roman" w:cs="Times New Roman"/>
          <w:i/>
          <w:iCs/>
        </w:rPr>
        <w:t>Neutral</w:t>
      </w:r>
      <w:r w:rsidRPr="00D826D6">
        <w:rPr>
          <w:rFonts w:ascii="Times New Roman" w:hAnsi="Times New Roman" w:cs="Times New Roman"/>
        </w:rPr>
        <w:t xml:space="preserve">, namun masih mengalami kesulitan dalam mengenali </w:t>
      </w:r>
      <w:r w:rsidRPr="00D826D6">
        <w:rPr>
          <w:rFonts w:ascii="Times New Roman" w:hAnsi="Times New Roman" w:cs="Times New Roman"/>
          <w:i/>
          <w:iCs/>
        </w:rPr>
        <w:t>Surprise</w:t>
      </w:r>
      <w:r w:rsidRPr="00D826D6">
        <w:rPr>
          <w:rFonts w:ascii="Times New Roman" w:hAnsi="Times New Roman" w:cs="Times New Roman"/>
        </w:rPr>
        <w:t xml:space="preserve">. ResNet50V2 adalah model dengan performa terbaik, unggul dalam mengenali kelas </w:t>
      </w:r>
      <w:r w:rsidRPr="00D826D6">
        <w:rPr>
          <w:rFonts w:ascii="Times New Roman" w:hAnsi="Times New Roman" w:cs="Times New Roman"/>
          <w:i/>
          <w:iCs/>
        </w:rPr>
        <w:t>Surprise</w:t>
      </w:r>
      <w:r w:rsidRPr="00D826D6">
        <w:rPr>
          <w:rFonts w:ascii="Times New Roman" w:hAnsi="Times New Roman" w:cs="Times New Roman"/>
        </w:rPr>
        <w:t xml:space="preserve"> dan menunjukkan hasil yang seimbang pada kelas lainnya. Secara keseluruhan, semua model memiliki kecenderungan salah prediksi pada kelas </w:t>
      </w:r>
      <w:r w:rsidRPr="00D826D6">
        <w:rPr>
          <w:rFonts w:ascii="Times New Roman" w:hAnsi="Times New Roman" w:cs="Times New Roman"/>
          <w:i/>
          <w:iCs/>
        </w:rPr>
        <w:t>Neutral</w:t>
      </w:r>
      <w:r w:rsidRPr="00D826D6">
        <w:rPr>
          <w:rFonts w:ascii="Times New Roman" w:hAnsi="Times New Roman" w:cs="Times New Roman"/>
        </w:rPr>
        <w:t xml:space="preserve"> yang sering diklasifikasikan sebagai </w:t>
      </w:r>
      <w:r w:rsidRPr="00D826D6">
        <w:rPr>
          <w:rFonts w:ascii="Times New Roman" w:hAnsi="Times New Roman" w:cs="Times New Roman"/>
          <w:i/>
          <w:iCs/>
        </w:rPr>
        <w:t>Sad</w:t>
      </w:r>
      <w:r w:rsidRPr="00D826D6">
        <w:rPr>
          <w:rFonts w:ascii="Times New Roman" w:hAnsi="Times New Roman" w:cs="Times New Roman"/>
        </w:rPr>
        <w:t>.</w:t>
      </w:r>
    </w:p>
    <w:p w14:paraId="0CF5FE4D" w14:textId="77777777" w:rsidR="00035542" w:rsidRDefault="00035542" w:rsidP="00035542">
      <w:pPr>
        <w:pStyle w:val="Heading2"/>
        <w:tabs>
          <w:tab w:val="left" w:pos="0"/>
          <w:tab w:val="left" w:pos="426"/>
        </w:tabs>
        <w:spacing w:after="240"/>
        <w:ind w:left="0" w:firstLine="0"/>
        <w:rPr>
          <w:rFonts w:ascii="Times New Roman" w:hAnsi="Times New Roman"/>
          <w:w w:val="85"/>
        </w:rPr>
      </w:pPr>
      <w:r>
        <w:rPr>
          <w:rFonts w:ascii="Times New Roman" w:hAnsi="Times New Roman"/>
          <w:w w:val="85"/>
        </w:rPr>
        <w:t xml:space="preserve">     </w:t>
      </w:r>
      <w:r w:rsidRPr="00211A8C">
        <w:rPr>
          <w:rFonts w:ascii="Times New Roman" w:hAnsi="Times New Roman"/>
          <w:noProof/>
          <w:w w:val="85"/>
        </w:rPr>
        <w:drawing>
          <wp:inline distT="0" distB="0" distL="0" distR="0" wp14:anchorId="6C4F4A03" wp14:editId="38D748C8">
            <wp:extent cx="2611465" cy="2176307"/>
            <wp:effectExtent l="0" t="0" r="0" b="0"/>
            <wp:docPr id="9532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7331" name=""/>
                    <pic:cNvPicPr/>
                  </pic:nvPicPr>
                  <pic:blipFill>
                    <a:blip r:embed="rId28"/>
                    <a:stretch>
                      <a:fillRect/>
                    </a:stretch>
                  </pic:blipFill>
                  <pic:spPr>
                    <a:xfrm>
                      <a:off x="0" y="0"/>
                      <a:ext cx="2631112" cy="2192680"/>
                    </a:xfrm>
                    <a:prstGeom prst="rect">
                      <a:avLst/>
                    </a:prstGeom>
                  </pic:spPr>
                </pic:pic>
              </a:graphicData>
            </a:graphic>
          </wp:inline>
        </w:drawing>
      </w:r>
      <w:r>
        <w:rPr>
          <w:rFonts w:ascii="Times New Roman" w:hAnsi="Times New Roman"/>
          <w:w w:val="85"/>
        </w:rPr>
        <w:t xml:space="preserve">        </w:t>
      </w:r>
      <w:r w:rsidRPr="008704DA">
        <w:rPr>
          <w:rFonts w:ascii="Times New Roman" w:hAnsi="Times New Roman"/>
          <w:noProof/>
          <w:w w:val="85"/>
        </w:rPr>
        <w:drawing>
          <wp:inline distT="0" distB="0" distL="0" distR="0" wp14:anchorId="360FE584" wp14:editId="1AE4D006">
            <wp:extent cx="2667726" cy="2216257"/>
            <wp:effectExtent l="0" t="0" r="0" b="0"/>
            <wp:docPr id="20181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6298" name=""/>
                    <pic:cNvPicPr/>
                  </pic:nvPicPr>
                  <pic:blipFill>
                    <a:blip r:embed="rId29"/>
                    <a:stretch>
                      <a:fillRect/>
                    </a:stretch>
                  </pic:blipFill>
                  <pic:spPr>
                    <a:xfrm>
                      <a:off x="0" y="0"/>
                      <a:ext cx="2702197" cy="2244894"/>
                    </a:xfrm>
                    <a:prstGeom prst="rect">
                      <a:avLst/>
                    </a:prstGeom>
                  </pic:spPr>
                </pic:pic>
              </a:graphicData>
            </a:graphic>
          </wp:inline>
        </w:drawing>
      </w:r>
    </w:p>
    <w:p w14:paraId="542995E1" w14:textId="77777777" w:rsidR="00035542" w:rsidRPr="004F69B8" w:rsidRDefault="00035542" w:rsidP="00035542">
      <w:pPr>
        <w:jc w:val="both"/>
        <w:rPr>
          <w:rFonts w:ascii="Times New Roman" w:hAnsi="Times New Roman"/>
          <w:sz w:val="18"/>
          <w:szCs w:val="18"/>
        </w:rPr>
      </w:pPr>
      <w:r>
        <w:rPr>
          <w:rFonts w:ascii="Times New Roman" w:hAnsi="Times New Roman"/>
          <w:sz w:val="18"/>
        </w:rPr>
        <w:tab/>
      </w:r>
      <w:r w:rsidRPr="00C132DF">
        <w:rPr>
          <w:rFonts w:ascii="Times New Roman" w:hAnsi="Times New Roman"/>
          <w:b/>
          <w:bCs/>
          <w:sz w:val="18"/>
        </w:rPr>
        <w:t>(</w:t>
      </w:r>
      <w:r>
        <w:rPr>
          <w:rFonts w:ascii="Times New Roman" w:hAnsi="Times New Roman"/>
          <w:b/>
          <w:bCs/>
          <w:sz w:val="18"/>
        </w:rPr>
        <w:t>a</w:t>
      </w:r>
      <w:r w:rsidRPr="00C132DF">
        <w:rPr>
          <w:rFonts w:ascii="Times New Roman" w:hAnsi="Times New Roman"/>
          <w:b/>
          <w:bCs/>
          <w:sz w:val="18"/>
        </w:rPr>
        <w:t>).</w:t>
      </w:r>
      <w:r>
        <w:rPr>
          <w:rFonts w:ascii="Times New Roman" w:hAnsi="Times New Roman"/>
          <w:spacing w:val="-7"/>
          <w:sz w:val="18"/>
        </w:rPr>
        <w:t xml:space="preserve"> </w:t>
      </w:r>
      <w:r>
        <w:rPr>
          <w:rFonts w:ascii="Times New Roman" w:hAnsi="Times New Roman"/>
          <w:sz w:val="18"/>
          <w:szCs w:val="18"/>
        </w:rPr>
        <w:t xml:space="preserve">Confusion Matrix ResNet50V2   </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rPr>
        <w:t>(</w:t>
      </w:r>
      <w:r>
        <w:rPr>
          <w:rFonts w:ascii="Times New Roman" w:hAnsi="Times New Roman"/>
          <w:b/>
          <w:bCs/>
          <w:sz w:val="18"/>
        </w:rPr>
        <w:t>b</w:t>
      </w:r>
      <w:r>
        <w:rPr>
          <w:rFonts w:ascii="Times New Roman" w:hAnsi="Times New Roman"/>
          <w:sz w:val="18"/>
        </w:rPr>
        <w:t>).</w:t>
      </w:r>
      <w:r>
        <w:rPr>
          <w:rFonts w:ascii="Times New Roman" w:hAnsi="Times New Roman"/>
          <w:spacing w:val="-7"/>
          <w:sz w:val="18"/>
        </w:rPr>
        <w:t xml:space="preserve"> </w:t>
      </w:r>
      <w:r>
        <w:rPr>
          <w:rFonts w:ascii="Times New Roman" w:hAnsi="Times New Roman"/>
          <w:sz w:val="18"/>
          <w:szCs w:val="18"/>
        </w:rPr>
        <w:t>Confusion Matrix InceptionV3</w:t>
      </w:r>
    </w:p>
    <w:p w14:paraId="5A67C4A2" w14:textId="77777777" w:rsidR="00035542" w:rsidRPr="00815745" w:rsidRDefault="00035542" w:rsidP="00035542">
      <w:pPr>
        <w:pStyle w:val="Heading2"/>
        <w:tabs>
          <w:tab w:val="left" w:pos="0"/>
          <w:tab w:val="left" w:pos="426"/>
        </w:tabs>
        <w:spacing w:after="240"/>
        <w:ind w:left="0" w:firstLine="0"/>
        <w:rPr>
          <w:rFonts w:ascii="Times New Roman" w:hAnsi="Times New Roman"/>
          <w:w w:val="85"/>
        </w:rPr>
      </w:pPr>
      <w:r>
        <w:rPr>
          <w:rFonts w:ascii="Times New Roman" w:hAnsi="Times New Roman"/>
          <w:w w:val="85"/>
        </w:rPr>
        <w:tab/>
      </w:r>
      <w:r>
        <w:rPr>
          <w:rFonts w:ascii="Times New Roman" w:hAnsi="Times New Roman"/>
          <w:w w:val="85"/>
        </w:rPr>
        <w:tab/>
      </w:r>
      <w:r>
        <w:rPr>
          <w:rFonts w:ascii="Times New Roman" w:hAnsi="Times New Roman"/>
          <w:w w:val="85"/>
        </w:rPr>
        <w:tab/>
      </w:r>
      <w:r>
        <w:rPr>
          <w:rFonts w:ascii="Times New Roman" w:hAnsi="Times New Roman"/>
          <w:w w:val="85"/>
        </w:rPr>
        <w:tab/>
      </w:r>
      <w:r w:rsidRPr="0042431F">
        <w:rPr>
          <w:rFonts w:ascii="Times New Roman" w:hAnsi="Times New Roman"/>
          <w:noProof/>
          <w:w w:val="85"/>
        </w:rPr>
        <w:drawing>
          <wp:inline distT="0" distB="0" distL="0" distR="0" wp14:anchorId="570D2C34" wp14:editId="2F659F4F">
            <wp:extent cx="2844764" cy="2255003"/>
            <wp:effectExtent l="0" t="0" r="0" b="0"/>
            <wp:docPr id="95837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2737" name=""/>
                    <pic:cNvPicPr/>
                  </pic:nvPicPr>
                  <pic:blipFill>
                    <a:blip r:embed="rId30"/>
                    <a:stretch>
                      <a:fillRect/>
                    </a:stretch>
                  </pic:blipFill>
                  <pic:spPr>
                    <a:xfrm>
                      <a:off x="0" y="0"/>
                      <a:ext cx="2874704" cy="2278736"/>
                    </a:xfrm>
                    <a:prstGeom prst="rect">
                      <a:avLst/>
                    </a:prstGeom>
                  </pic:spPr>
                </pic:pic>
              </a:graphicData>
            </a:graphic>
          </wp:inline>
        </w:drawing>
      </w:r>
    </w:p>
    <w:p w14:paraId="61C16574" w14:textId="0F16E60A" w:rsidR="00035542" w:rsidRPr="005B376A" w:rsidRDefault="00035542" w:rsidP="005B376A">
      <w:pPr>
        <w:pStyle w:val="Heading2"/>
        <w:tabs>
          <w:tab w:val="left" w:pos="0"/>
          <w:tab w:val="left" w:pos="426"/>
        </w:tabs>
        <w:spacing w:after="240"/>
        <w:ind w:left="466" w:firstLine="0"/>
        <w:rPr>
          <w:rFonts w:ascii="Times New Roman" w:hAnsi="Times New Roman"/>
          <w:w w:val="85"/>
        </w:rPr>
      </w:pPr>
      <w:r>
        <w:rPr>
          <w:rFonts w:ascii="Times New Roman" w:hAnsi="Times New Roman" w:cs="Times New Roman"/>
          <w:lang w:val="en-ID"/>
        </w:rPr>
        <w:t xml:space="preserve">    </w:t>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b w:val="0"/>
          <w:bCs w:val="0"/>
          <w:sz w:val="18"/>
          <w:szCs w:val="18"/>
        </w:rPr>
        <w:tab/>
      </w:r>
      <w:r>
        <w:rPr>
          <w:rFonts w:ascii="Times New Roman" w:hAnsi="Times New Roman" w:cs="Times New Roman"/>
          <w:lang w:val="en-ID"/>
        </w:rPr>
        <w:t xml:space="preserve"> </w:t>
      </w:r>
      <w:r>
        <w:rPr>
          <w:rFonts w:ascii="Times New Roman" w:hAnsi="Times New Roman"/>
          <w:sz w:val="18"/>
        </w:rPr>
        <w:t>(c).</w:t>
      </w:r>
      <w:r>
        <w:rPr>
          <w:rFonts w:ascii="Times New Roman" w:hAnsi="Times New Roman"/>
          <w:spacing w:val="-7"/>
          <w:sz w:val="18"/>
        </w:rPr>
        <w:t xml:space="preserve"> </w:t>
      </w:r>
      <w:r>
        <w:rPr>
          <w:rFonts w:ascii="Times New Roman" w:hAnsi="Times New Roman"/>
          <w:b w:val="0"/>
          <w:bCs w:val="0"/>
          <w:sz w:val="18"/>
          <w:szCs w:val="18"/>
        </w:rPr>
        <w:t>Confusion Matrix DenseNet121</w:t>
      </w:r>
    </w:p>
    <w:p w14:paraId="535DF479" w14:textId="7183B4D0" w:rsidR="00035542" w:rsidRDefault="00035542" w:rsidP="00035542">
      <w:pPr>
        <w:pStyle w:val="Heading2"/>
        <w:tabs>
          <w:tab w:val="left" w:pos="0"/>
          <w:tab w:val="left" w:pos="603"/>
        </w:tabs>
        <w:spacing w:after="240"/>
        <w:ind w:left="1322" w:firstLine="118"/>
        <w:rPr>
          <w:rFonts w:ascii="Times New Roman" w:hAnsi="Times New Roman" w:cs="Times New Roman"/>
          <w:b w:val="0"/>
          <w:bCs w:val="0"/>
        </w:rPr>
      </w:pPr>
      <w:r w:rsidRPr="002A4A47">
        <w:rPr>
          <w:rFonts w:ascii="Times New Roman" w:hAnsi="Times New Roman" w:cs="Times New Roman"/>
        </w:rPr>
        <w:t xml:space="preserve">Gambar </w:t>
      </w:r>
      <w:r>
        <w:rPr>
          <w:rFonts w:ascii="Times New Roman" w:hAnsi="Times New Roman" w:cs="Times New Roman"/>
        </w:rPr>
        <w:t>7</w:t>
      </w:r>
      <w:r w:rsidRPr="002A4A47">
        <w:rPr>
          <w:rFonts w:ascii="Times New Roman" w:hAnsi="Times New Roman" w:cs="Times New Roman"/>
        </w:rPr>
        <w:t>.</w:t>
      </w:r>
      <w:r>
        <w:rPr>
          <w:rFonts w:ascii="Times New Roman" w:hAnsi="Times New Roman" w:cs="Times New Roman"/>
        </w:rPr>
        <w:t xml:space="preserve"> </w:t>
      </w:r>
      <w:r w:rsidR="00883986">
        <w:rPr>
          <w:rFonts w:ascii="Times New Roman" w:hAnsi="Times New Roman" w:cs="Times New Roman"/>
          <w:b w:val="0"/>
          <w:bCs w:val="0"/>
        </w:rPr>
        <w:t xml:space="preserve">Konvolusi Matriks </w:t>
      </w:r>
      <w:r>
        <w:rPr>
          <w:rFonts w:ascii="Times New Roman" w:hAnsi="Times New Roman" w:cs="Times New Roman"/>
          <w:b w:val="0"/>
          <w:bCs w:val="0"/>
        </w:rPr>
        <w:t xml:space="preserve">ResNet50V2, InceptionV3, dan DenseNet121 </w:t>
      </w:r>
    </w:p>
    <w:p w14:paraId="7C7F9569" w14:textId="77777777" w:rsidR="00D826D6" w:rsidRDefault="00D826D6" w:rsidP="00D826D6">
      <w:pPr>
        <w:tabs>
          <w:tab w:val="left" w:pos="9498"/>
        </w:tabs>
        <w:ind w:right="728"/>
        <w:jc w:val="both"/>
        <w:rPr>
          <w:rFonts w:ascii="Times New Roman" w:hAnsi="Times New Roman" w:cs="Times New Roman"/>
          <w:lang w:val="en-ID"/>
        </w:rPr>
      </w:pPr>
    </w:p>
    <w:p w14:paraId="6AFD26CE" w14:textId="77777777" w:rsidR="00405803" w:rsidRDefault="00405803" w:rsidP="00405803">
      <w:pPr>
        <w:tabs>
          <w:tab w:val="left" w:pos="9498"/>
        </w:tabs>
        <w:ind w:left="142" w:right="728"/>
        <w:jc w:val="both"/>
        <w:rPr>
          <w:rFonts w:ascii="Times New Roman" w:hAnsi="Times New Roman" w:cs="Times New Roman"/>
          <w:lang w:val="en-ID"/>
        </w:rPr>
      </w:pPr>
    </w:p>
    <w:p w14:paraId="0CC699C9" w14:textId="77777777" w:rsidR="00405803" w:rsidRPr="007F2425" w:rsidRDefault="00405803" w:rsidP="00405803">
      <w:pPr>
        <w:pStyle w:val="Heading2"/>
        <w:numPr>
          <w:ilvl w:val="1"/>
          <w:numId w:val="1"/>
        </w:numPr>
        <w:tabs>
          <w:tab w:val="left" w:pos="426"/>
        </w:tabs>
        <w:spacing w:after="240"/>
        <w:ind w:hanging="602"/>
        <w:rPr>
          <w:rFonts w:ascii="Times New Roman" w:hAnsi="Times New Roman"/>
          <w:w w:val="85"/>
        </w:rPr>
      </w:pPr>
      <w:r w:rsidRPr="00576B7A">
        <w:rPr>
          <w:rFonts w:ascii="Times New Roman" w:hAnsi="Times New Roman"/>
          <w:color w:val="00004C"/>
          <w:spacing w:val="-2"/>
        </w:rPr>
        <w:t>Hasil Klasifikasi</w:t>
      </w:r>
    </w:p>
    <w:p w14:paraId="549D28A3" w14:textId="0C9FEA96" w:rsidR="00405803" w:rsidRPr="00126D42" w:rsidRDefault="00E326FF" w:rsidP="008F0795">
      <w:pPr>
        <w:tabs>
          <w:tab w:val="left" w:pos="9498"/>
        </w:tabs>
        <w:spacing w:after="240"/>
        <w:ind w:left="142" w:right="728"/>
        <w:jc w:val="both"/>
        <w:rPr>
          <w:rFonts w:ascii="Times New Roman" w:hAnsi="Times New Roman" w:cs="Times New Roman"/>
          <w:lang w:val="en-ID"/>
        </w:rPr>
      </w:pPr>
      <w:r w:rsidRPr="00126D42">
        <w:rPr>
          <w:rFonts w:ascii="Times New Roman" w:hAnsi="Times New Roman" w:cs="Times New Roman"/>
        </w:rPr>
        <w:t xml:space="preserve">Hasil analisis menunjukkan bahwa ResNet50V2 memiliki performa yang lebih baik dibandingkan kedua model lainnya, diikuti oleh DenseNet121, sedangkan InceptionV3 menunjukkan performa paling rendah untuk klasifikasi ekspresi wajah. </w:t>
      </w:r>
      <w:r w:rsidR="00126D42" w:rsidRPr="00126D42">
        <w:rPr>
          <w:rFonts w:ascii="Times New Roman" w:hAnsi="Times New Roman" w:cs="Times New Roman"/>
        </w:rPr>
        <w:t>DenseNet121, meskipun memiliki konektivitas yang baik antar lapisan, masih kalah optimal dibandingkan ResNet50V2, sedangkan InceptionV3 cenderung mengalami kesulitan dalam menggeneralisasi fitur untuk dataset ini karena arsitekturnya yang lebih terfragmentasi.</w:t>
      </w:r>
    </w:p>
    <w:p w14:paraId="2C2CDF04" w14:textId="39698F66" w:rsidR="00405803" w:rsidRPr="006777AF" w:rsidRDefault="00405803" w:rsidP="008F0795">
      <w:pPr>
        <w:pStyle w:val="Heading1"/>
        <w:numPr>
          <w:ilvl w:val="0"/>
          <w:numId w:val="1"/>
        </w:numPr>
        <w:tabs>
          <w:tab w:val="left" w:pos="163"/>
        </w:tabs>
        <w:spacing w:after="240"/>
        <w:ind w:hanging="306"/>
        <w:rPr>
          <w:rFonts w:ascii="Times New Roman" w:hAnsi="Times New Roman"/>
          <w:spacing w:val="-2"/>
          <w:w w:val="90"/>
        </w:rPr>
      </w:pPr>
      <w:r>
        <w:rPr>
          <w:rFonts w:ascii="Times New Roman" w:hAnsi="Times New Roman"/>
          <w:color w:val="00004C"/>
          <w:spacing w:val="-2"/>
        </w:rPr>
        <w:t>Pembahasan</w:t>
      </w:r>
    </w:p>
    <w:p w14:paraId="7B239C2C" w14:textId="2FE1FC98" w:rsidR="00CD440D" w:rsidRPr="00884747" w:rsidRDefault="00541EE5" w:rsidP="003A7591">
      <w:pPr>
        <w:spacing w:before="240"/>
        <w:ind w:left="142" w:right="728"/>
        <w:jc w:val="both"/>
        <w:rPr>
          <w:rFonts w:ascii="Times New Roman" w:hAnsi="Times New Roman" w:cs="Times New Roman"/>
        </w:rPr>
      </w:pPr>
      <w:r w:rsidRPr="00541EE5">
        <w:rPr>
          <w:rFonts w:ascii="Times New Roman" w:hAnsi="Times New Roman" w:cs="Times New Roman"/>
        </w:rPr>
        <w:t>Evaluasi terhadap tiga model CNN, yaitu InceptionV3, DenseNet121, dan ResNet50V2, menunjukkan bahwa ResNet50V2 memiliki hasil yang baik dalam klasifikasi emosi</w:t>
      </w:r>
      <w:r w:rsidR="00CD440D" w:rsidRPr="00541EE5">
        <w:rPr>
          <w:rFonts w:ascii="Times New Roman" w:hAnsi="Times New Roman" w:cs="Times New Roman"/>
        </w:rPr>
        <w:t>.</w:t>
      </w:r>
      <w:r w:rsidR="00CD440D" w:rsidRPr="00884747">
        <w:rPr>
          <w:rFonts w:ascii="Times New Roman" w:hAnsi="Times New Roman" w:cs="Times New Roman"/>
        </w:rPr>
        <w:t xml:space="preserve"> ResNet50V2 memberikan performa terbaik dengan akurasi total 79%, </w:t>
      </w:r>
      <w:r w:rsidR="00734BF0" w:rsidRPr="00D31092">
        <w:rPr>
          <w:rFonts w:ascii="Times New Roman" w:hAnsi="Times New Roman" w:cs="Times New Roman"/>
        </w:rPr>
        <w:t xml:space="preserve">dengan </w:t>
      </w:r>
      <w:r w:rsidR="00734BF0" w:rsidRPr="00D31092">
        <w:rPr>
          <w:rStyle w:val="Emphasis"/>
          <w:rFonts w:ascii="Times New Roman" w:hAnsi="Times New Roman" w:cs="Times New Roman"/>
        </w:rPr>
        <w:t>gap</w:t>
      </w:r>
      <w:r w:rsidR="00734BF0" w:rsidRPr="00D31092">
        <w:rPr>
          <w:rFonts w:ascii="Times New Roman" w:hAnsi="Times New Roman" w:cs="Times New Roman"/>
        </w:rPr>
        <w:t xml:space="preserve"> kecil antara akurasi pelatihan dan validasi serta tren loss yang konsisten menurun.</w:t>
      </w:r>
      <w:r w:rsidR="00CD440D" w:rsidRPr="00D31092">
        <w:rPr>
          <w:rFonts w:ascii="Times New Roman" w:hAnsi="Times New Roman" w:cs="Times New Roman"/>
        </w:rPr>
        <w:t xml:space="preserve"> </w:t>
      </w:r>
      <w:r w:rsidR="00CD440D" w:rsidRPr="00884747">
        <w:rPr>
          <w:rFonts w:ascii="Times New Roman" w:hAnsi="Times New Roman" w:cs="Times New Roman"/>
        </w:rPr>
        <w:t xml:space="preserve">Keunggulan ini berasal dari arsitektur residual yang memungkinkan aliran gradien lebih lancar dan fitur </w:t>
      </w:r>
      <w:r w:rsidR="00CD440D" w:rsidRPr="0012050D">
        <w:rPr>
          <w:rFonts w:ascii="Times New Roman" w:hAnsi="Times New Roman" w:cs="Times New Roman"/>
          <w:i/>
          <w:iCs/>
        </w:rPr>
        <w:t>skip connection</w:t>
      </w:r>
      <w:r w:rsidR="00CD440D" w:rsidRPr="00884747">
        <w:rPr>
          <w:rFonts w:ascii="Times New Roman" w:hAnsi="Times New Roman" w:cs="Times New Roman"/>
        </w:rPr>
        <w:t xml:space="preserve"> yang membantu model mempelajari pola kompleks tanpa </w:t>
      </w:r>
      <w:r w:rsidR="00CD440D" w:rsidRPr="0012050D">
        <w:rPr>
          <w:rFonts w:ascii="Times New Roman" w:hAnsi="Times New Roman" w:cs="Times New Roman"/>
          <w:i/>
          <w:iCs/>
        </w:rPr>
        <w:t>overfitting</w:t>
      </w:r>
      <w:r w:rsidR="00CD440D" w:rsidRPr="00884747">
        <w:rPr>
          <w:rFonts w:ascii="Times New Roman" w:hAnsi="Times New Roman" w:cs="Times New Roman"/>
        </w:rPr>
        <w:t xml:space="preserve">. DenseNet121 menunjukkan performa yang cukup baik tetapi kurang optimal dalam mengenali emosi seperti </w:t>
      </w:r>
      <w:r w:rsidR="00CD440D" w:rsidRPr="0012050D">
        <w:rPr>
          <w:rFonts w:ascii="Times New Roman" w:hAnsi="Times New Roman" w:cs="Times New Roman"/>
          <w:i/>
          <w:iCs/>
        </w:rPr>
        <w:t>Surprise</w:t>
      </w:r>
      <w:r w:rsidR="00CD440D" w:rsidRPr="00884747">
        <w:rPr>
          <w:rFonts w:ascii="Times New Roman" w:hAnsi="Times New Roman" w:cs="Times New Roman"/>
        </w:rPr>
        <w:t xml:space="preserve">. Hal ini dapat disebabkan oleh koneksi padat antar lapisan yang kadang mengganggu fokus pada fitur relevan. Meskipun efisien dalam penggunaan parameter, model ini membutuhkan fine-tuning lebih lanjut atau </w:t>
      </w:r>
      <w:r w:rsidR="00CD440D" w:rsidRPr="0012050D">
        <w:rPr>
          <w:rFonts w:ascii="Times New Roman" w:hAnsi="Times New Roman" w:cs="Times New Roman"/>
          <w:i/>
          <w:iCs/>
        </w:rPr>
        <w:t xml:space="preserve">augmentasi </w:t>
      </w:r>
      <w:r w:rsidR="00CD440D" w:rsidRPr="00884747">
        <w:rPr>
          <w:rFonts w:ascii="Times New Roman" w:hAnsi="Times New Roman" w:cs="Times New Roman"/>
        </w:rPr>
        <w:t xml:space="preserve">data untuk meningkatkan kinerja. Sedangkan InceptionV3 mengalami masalah </w:t>
      </w:r>
      <w:r w:rsidR="00CD440D" w:rsidRPr="0012050D">
        <w:rPr>
          <w:rFonts w:ascii="Times New Roman" w:hAnsi="Times New Roman" w:cs="Times New Roman"/>
          <w:i/>
          <w:iCs/>
        </w:rPr>
        <w:t>overfitting</w:t>
      </w:r>
      <w:r w:rsidR="00CD440D" w:rsidRPr="00884747">
        <w:rPr>
          <w:rFonts w:ascii="Times New Roman" w:hAnsi="Times New Roman" w:cs="Times New Roman"/>
        </w:rPr>
        <w:t xml:space="preserve">, terlihat dari akurasi validasi yang stagnan meski akurasi pelatihan meningkat. Kompleksitas arsitektur </w:t>
      </w:r>
      <w:r w:rsidR="00CD440D" w:rsidRPr="0012050D">
        <w:rPr>
          <w:rFonts w:ascii="Times New Roman" w:hAnsi="Times New Roman" w:cs="Times New Roman"/>
          <w:i/>
          <w:iCs/>
        </w:rPr>
        <w:t>multi-kernel</w:t>
      </w:r>
      <w:r w:rsidR="00CD440D" w:rsidRPr="00884747">
        <w:rPr>
          <w:rFonts w:ascii="Times New Roman" w:hAnsi="Times New Roman" w:cs="Times New Roman"/>
        </w:rPr>
        <w:t xml:space="preserve"> pada model ini cenderung membuatnya terlalu sensitif terhadap data pelatihan, terutama pada dataset yang tidak seimbang atau memiliki variasi tinggi. Regularisasi tambahan atau data augmentation dapat membantu mengatasi masalah ini.</w:t>
      </w:r>
    </w:p>
    <w:p w14:paraId="13E42710" w14:textId="77777777" w:rsidR="00884747" w:rsidRPr="00884747" w:rsidRDefault="00E764F5" w:rsidP="003A7591">
      <w:pPr>
        <w:spacing w:before="240"/>
        <w:ind w:left="142" w:right="728"/>
        <w:jc w:val="both"/>
        <w:rPr>
          <w:rFonts w:ascii="Times New Roman" w:hAnsi="Times New Roman" w:cs="Times New Roman"/>
        </w:rPr>
      </w:pPr>
      <w:r w:rsidRPr="00884747">
        <w:rPr>
          <w:rFonts w:ascii="Times New Roman" w:hAnsi="Times New Roman" w:cs="Times New Roman"/>
        </w:rPr>
        <w:t xml:space="preserve">Analisis </w:t>
      </w:r>
      <w:r w:rsidRPr="0012050D">
        <w:rPr>
          <w:rFonts w:ascii="Times New Roman" w:hAnsi="Times New Roman" w:cs="Times New Roman"/>
          <w:i/>
          <w:iCs/>
        </w:rPr>
        <w:t>confusion matrix</w:t>
      </w:r>
      <w:r w:rsidRPr="00884747">
        <w:rPr>
          <w:rFonts w:ascii="Times New Roman" w:hAnsi="Times New Roman" w:cs="Times New Roman"/>
        </w:rPr>
        <w:t xml:space="preserve"> </w:t>
      </w:r>
      <w:r w:rsidR="005473B9" w:rsidRPr="00884747">
        <w:rPr>
          <w:rFonts w:ascii="Times New Roman" w:hAnsi="Times New Roman" w:cs="Times New Roman"/>
        </w:rPr>
        <w:t xml:space="preserve">dan laporan klasifikasi </w:t>
      </w:r>
      <w:r w:rsidRPr="00884747">
        <w:rPr>
          <w:rFonts w:ascii="Times New Roman" w:hAnsi="Times New Roman" w:cs="Times New Roman"/>
        </w:rPr>
        <w:t xml:space="preserve">memperkuat temuan ini, di mana ResNet50V2 menunjukkan </w:t>
      </w:r>
      <w:r w:rsidR="00453C43" w:rsidRPr="00884747">
        <w:rPr>
          <w:rFonts w:ascii="Times New Roman" w:hAnsi="Times New Roman" w:cs="Times New Roman"/>
        </w:rPr>
        <w:t xml:space="preserve">performa yang lebih </w:t>
      </w:r>
      <w:r w:rsidR="00001321" w:rsidRPr="00884747">
        <w:rPr>
          <w:rFonts w:ascii="Times New Roman" w:hAnsi="Times New Roman" w:cs="Times New Roman"/>
        </w:rPr>
        <w:t xml:space="preserve">unggul dalam mengenali semua kelas dengan nilai </w:t>
      </w:r>
      <w:r w:rsidR="00001321" w:rsidRPr="0012050D">
        <w:rPr>
          <w:rFonts w:ascii="Times New Roman" w:hAnsi="Times New Roman" w:cs="Times New Roman"/>
          <w:i/>
          <w:iCs/>
        </w:rPr>
        <w:t>precision, recall</w:t>
      </w:r>
      <w:r w:rsidR="00001321" w:rsidRPr="00884747">
        <w:rPr>
          <w:rFonts w:ascii="Times New Roman" w:hAnsi="Times New Roman" w:cs="Times New Roman"/>
        </w:rPr>
        <w:t xml:space="preserve">, dan </w:t>
      </w:r>
      <w:r w:rsidR="00001321" w:rsidRPr="0012050D">
        <w:rPr>
          <w:rFonts w:ascii="Times New Roman" w:hAnsi="Times New Roman" w:cs="Times New Roman"/>
          <w:i/>
          <w:iCs/>
        </w:rPr>
        <w:t>f1-score</w:t>
      </w:r>
      <w:r w:rsidR="00001321" w:rsidRPr="00884747">
        <w:rPr>
          <w:rFonts w:ascii="Times New Roman" w:hAnsi="Times New Roman" w:cs="Times New Roman"/>
        </w:rPr>
        <w:t xml:space="preserve"> yang konsisten</w:t>
      </w:r>
      <w:r w:rsidR="00453C43" w:rsidRPr="00884747">
        <w:rPr>
          <w:rFonts w:ascii="Times New Roman" w:hAnsi="Times New Roman" w:cs="Times New Roman"/>
        </w:rPr>
        <w:t xml:space="preserve"> </w:t>
      </w:r>
      <w:r w:rsidRPr="00884747">
        <w:rPr>
          <w:rFonts w:ascii="Times New Roman" w:hAnsi="Times New Roman" w:cs="Times New Roman"/>
        </w:rPr>
        <w:t>dibandingkan model lainnya. Sebaliknya, DenseNet121 dan InceptionV3 memiliki performa yang lebih rendah, khususnya pada kelas dengan variasi pola yang lebih kompleks</w:t>
      </w:r>
      <w:r w:rsidR="000C5FD2" w:rsidRPr="00884747">
        <w:rPr>
          <w:rFonts w:ascii="Times New Roman" w:hAnsi="Times New Roman" w:cs="Times New Roman"/>
        </w:rPr>
        <w:t xml:space="preserve"> seperti </w:t>
      </w:r>
      <w:r w:rsidR="000C5FD2" w:rsidRPr="009C7C0E">
        <w:rPr>
          <w:rFonts w:ascii="Times New Roman" w:hAnsi="Times New Roman" w:cs="Times New Roman"/>
          <w:i/>
          <w:iCs/>
        </w:rPr>
        <w:t>Surprise</w:t>
      </w:r>
      <w:r w:rsidRPr="00884747">
        <w:rPr>
          <w:rFonts w:ascii="Times New Roman" w:hAnsi="Times New Roman" w:cs="Times New Roman"/>
        </w:rPr>
        <w:t>. Walaupun dalam penelitian sebelumnya InceptionV3 dan DenseNet121 memiliki performa yang baik untuk menangani kasus- kasus tertentu, namun pada kasus ini Inception dan DenseNet kurang cocok dan memperoleh nilai yang lebih rendah.</w:t>
      </w:r>
      <w:r w:rsidR="006A521D" w:rsidRPr="00884747">
        <w:rPr>
          <w:rFonts w:ascii="Times New Roman" w:hAnsi="Times New Roman" w:cs="Times New Roman"/>
        </w:rPr>
        <w:t xml:space="preserve"> </w:t>
      </w:r>
    </w:p>
    <w:p w14:paraId="59A50B58" w14:textId="63E27B19" w:rsidR="00E764F5" w:rsidRPr="00195708" w:rsidRDefault="006A521D" w:rsidP="00195708">
      <w:pPr>
        <w:spacing w:before="240"/>
        <w:ind w:left="142" w:right="728"/>
        <w:jc w:val="both"/>
        <w:rPr>
          <w:rFonts w:ascii="Times New Roman" w:hAnsi="Times New Roman" w:cs="Times New Roman"/>
        </w:rPr>
      </w:pPr>
      <w:r w:rsidRPr="00884747">
        <w:rPr>
          <w:rFonts w:ascii="Times New Roman" w:hAnsi="Times New Roman" w:cs="Times New Roman"/>
          <w:lang w:eastAsia="en-ID"/>
        </w:rPr>
        <w:t xml:space="preserve">Faktor utama yang memengaruhi perbedaan performa di antara model-model ini adalah arsitektur, kemampuan generalisasi, dan karakteristik dataset. ResNet50V2 lebih stabil dalam menangkap pola kompleks dibandingkan DenseNet121 dan InceptionV3 yang lebih terpengaruh oleh variasi data. Untuk meningkatkan performa di masa depan, disarankan melakukan </w:t>
      </w:r>
      <w:r w:rsidRPr="009C7C0E">
        <w:rPr>
          <w:rFonts w:ascii="Times New Roman" w:hAnsi="Times New Roman" w:cs="Times New Roman"/>
          <w:i/>
          <w:iCs/>
          <w:lang w:eastAsia="en-ID"/>
        </w:rPr>
        <w:t>balancing</w:t>
      </w:r>
      <w:r w:rsidRPr="00884747">
        <w:rPr>
          <w:rFonts w:ascii="Times New Roman" w:hAnsi="Times New Roman" w:cs="Times New Roman"/>
          <w:lang w:eastAsia="en-ID"/>
        </w:rPr>
        <w:t xml:space="preserve"> dataset, </w:t>
      </w:r>
      <w:r w:rsidRPr="009C7C0E">
        <w:rPr>
          <w:rFonts w:ascii="Times New Roman" w:hAnsi="Times New Roman" w:cs="Times New Roman"/>
          <w:i/>
          <w:iCs/>
          <w:lang w:eastAsia="en-ID"/>
        </w:rPr>
        <w:t>fine-tuning hyperparameter</w:t>
      </w:r>
      <w:r w:rsidRPr="00884747">
        <w:rPr>
          <w:rFonts w:ascii="Times New Roman" w:hAnsi="Times New Roman" w:cs="Times New Roman"/>
          <w:lang w:eastAsia="en-ID"/>
        </w:rPr>
        <w:t xml:space="preserve">, </w:t>
      </w:r>
      <w:r w:rsidRPr="009C7C0E">
        <w:rPr>
          <w:rFonts w:ascii="Times New Roman" w:hAnsi="Times New Roman" w:cs="Times New Roman"/>
          <w:i/>
          <w:iCs/>
          <w:lang w:eastAsia="en-ID"/>
        </w:rPr>
        <w:t>ensemble learning</w:t>
      </w:r>
      <w:r w:rsidRPr="00884747">
        <w:rPr>
          <w:rFonts w:ascii="Times New Roman" w:hAnsi="Times New Roman" w:cs="Times New Roman"/>
          <w:lang w:eastAsia="en-ID"/>
        </w:rPr>
        <w:t xml:space="preserve">, dan </w:t>
      </w:r>
      <w:r w:rsidRPr="009C7C0E">
        <w:rPr>
          <w:rFonts w:ascii="Times New Roman" w:hAnsi="Times New Roman" w:cs="Times New Roman"/>
          <w:i/>
          <w:iCs/>
          <w:lang w:eastAsia="en-ID"/>
        </w:rPr>
        <w:t>augmentasi</w:t>
      </w:r>
      <w:r w:rsidRPr="00884747">
        <w:rPr>
          <w:rFonts w:ascii="Times New Roman" w:hAnsi="Times New Roman" w:cs="Times New Roman"/>
          <w:lang w:eastAsia="en-ID"/>
        </w:rPr>
        <w:t xml:space="preserve"> data. Secara keseluruhan, ResNet50V2 menjadi pilihan terbaik karena kemampuannya menghasilkan prediksi yang akurat dan seimbang, meskipun optimalisasi lebih lanjut tetap diperlukan.</w:t>
      </w:r>
    </w:p>
    <w:p w14:paraId="317F980A" w14:textId="14BEB9FF" w:rsidR="00405803" w:rsidRPr="00FF21DB" w:rsidRDefault="00405803" w:rsidP="003F5D72">
      <w:pPr>
        <w:pStyle w:val="Heading1"/>
        <w:numPr>
          <w:ilvl w:val="0"/>
          <w:numId w:val="1"/>
        </w:numPr>
        <w:tabs>
          <w:tab w:val="left" w:pos="393"/>
        </w:tabs>
        <w:spacing w:before="240" w:after="240"/>
        <w:ind w:left="392" w:hanging="286"/>
        <w:rPr>
          <w:rFonts w:ascii="Times New Roman" w:hAnsi="Times New Roman"/>
          <w:w w:val="90"/>
        </w:rPr>
      </w:pPr>
      <w:r>
        <w:rPr>
          <w:rFonts w:ascii="Times New Roman" w:hAnsi="Times New Roman"/>
          <w:color w:val="00004C"/>
          <w:spacing w:val="-2"/>
        </w:rPr>
        <w:t>Simpulan</w:t>
      </w:r>
    </w:p>
    <w:p w14:paraId="50E49291" w14:textId="5600E169" w:rsidR="006D508A" w:rsidRDefault="006D508A" w:rsidP="006D508A">
      <w:pPr>
        <w:spacing w:before="240"/>
        <w:ind w:left="106" w:right="728"/>
        <w:jc w:val="both"/>
        <w:rPr>
          <w:rFonts w:ascii="Times New Roman" w:hAnsi="Times New Roman" w:cs="Times New Roman"/>
        </w:rPr>
      </w:pPr>
      <w:r w:rsidRPr="00BE2F3F">
        <w:rPr>
          <w:rFonts w:ascii="Times New Roman" w:hAnsi="Times New Roman" w:cs="Times New Roman"/>
        </w:rPr>
        <w:t xml:space="preserve">Berdasarkan hasil evaluasi, model ResNet50V2 menunjukkan performa terbaik dengan akurasi tertinggi sebesar 79%, </w:t>
      </w:r>
      <w:r w:rsidRPr="004B63FE">
        <w:rPr>
          <w:rFonts w:ascii="Times New Roman" w:hAnsi="Times New Roman" w:cs="Times New Roman"/>
          <w:i/>
          <w:iCs/>
        </w:rPr>
        <w:t>macro average F1-score</w:t>
      </w:r>
      <w:r w:rsidRPr="00BE2F3F">
        <w:rPr>
          <w:rFonts w:ascii="Times New Roman" w:hAnsi="Times New Roman" w:cs="Times New Roman"/>
        </w:rPr>
        <w:t xml:space="preserve"> sebesar 0.76, dan </w:t>
      </w:r>
      <w:r w:rsidRPr="004B63FE">
        <w:rPr>
          <w:rFonts w:ascii="Times New Roman" w:hAnsi="Times New Roman" w:cs="Times New Roman"/>
          <w:i/>
          <w:iCs/>
        </w:rPr>
        <w:t>weighted average</w:t>
      </w:r>
      <w:r w:rsidRPr="00BE2F3F">
        <w:rPr>
          <w:rFonts w:ascii="Times New Roman" w:hAnsi="Times New Roman" w:cs="Times New Roman"/>
        </w:rPr>
        <w:t xml:space="preserve"> </w:t>
      </w:r>
      <w:r w:rsidRPr="004B63FE">
        <w:rPr>
          <w:rFonts w:ascii="Times New Roman" w:hAnsi="Times New Roman" w:cs="Times New Roman"/>
          <w:i/>
          <w:iCs/>
        </w:rPr>
        <w:t>F1-score</w:t>
      </w:r>
      <w:r w:rsidRPr="00BE2F3F">
        <w:rPr>
          <w:rFonts w:ascii="Times New Roman" w:hAnsi="Times New Roman" w:cs="Times New Roman"/>
        </w:rPr>
        <w:t xml:space="preserve"> sebesar 0.75. Model ini unggul dalam mengimbangi kelas-kelas dengan jumlah data yang tidak merata, terutama untuk kelas dengan jumlah data dominan seperti Happy dan Neutral. </w:t>
      </w:r>
      <w:r>
        <w:rPr>
          <w:rFonts w:ascii="Times New Roman" w:hAnsi="Times New Roman" w:cs="Times New Roman"/>
        </w:rPr>
        <w:t>Kemudian untuk m</w:t>
      </w:r>
      <w:r w:rsidRPr="00BE2F3F">
        <w:rPr>
          <w:rFonts w:ascii="Times New Roman" w:hAnsi="Times New Roman" w:cs="Times New Roman"/>
        </w:rPr>
        <w:t>odel DenseNet121 berada di posisi kedua dengan akurasi 75%, diikuti oleh InceptionV3 dengan akurasi terendah, yaitu 65%. Walaupun InceptionV3 menghasilkan hasil yang baik untuk kelas tertentu (Happy), performa keseluruhannya lebih rendah karena rendahnya recall pada beberapa kelas minoritas seperti Angry dan Surprise.</w:t>
      </w:r>
      <w:r>
        <w:rPr>
          <w:rFonts w:ascii="Times New Roman" w:hAnsi="Times New Roman" w:cs="Times New Roman"/>
        </w:rPr>
        <w:t xml:space="preserve"> </w:t>
      </w:r>
      <w:r w:rsidRPr="00BE2F3F">
        <w:rPr>
          <w:rFonts w:ascii="Times New Roman" w:hAnsi="Times New Roman" w:cs="Times New Roman"/>
        </w:rPr>
        <w:t xml:space="preserve">Dari hasil pelatihan dan evaluasi model, terlihat bahwa fine-tuning parameter seperti learning rate dan jumlah </w:t>
      </w:r>
      <w:r w:rsidR="008F5CB8" w:rsidRPr="008F5CB8">
        <w:rPr>
          <w:rFonts w:ascii="Times New Roman" w:hAnsi="Times New Roman" w:cs="Times New Roman"/>
          <w:i/>
          <w:iCs/>
        </w:rPr>
        <w:t>epoch</w:t>
      </w:r>
      <w:r w:rsidRPr="00BE2F3F">
        <w:rPr>
          <w:rFonts w:ascii="Times New Roman" w:hAnsi="Times New Roman" w:cs="Times New Roman"/>
        </w:rPr>
        <w:t xml:space="preserve"> sangat berpengaruh terhadap hasil akhir. Proses pelatihan yang stabil dan strategi penurunan learning rate memungkinkan model mencapai akurasi yang optimal.</w:t>
      </w:r>
      <w:r>
        <w:rPr>
          <w:rFonts w:ascii="Times New Roman" w:hAnsi="Times New Roman" w:cs="Times New Roman"/>
        </w:rPr>
        <w:t xml:space="preserve"> Dari hasil penelitian diperoleh bahwa </w:t>
      </w:r>
      <w:r w:rsidRPr="00BE2F3F">
        <w:rPr>
          <w:rFonts w:ascii="Times New Roman" w:hAnsi="Times New Roman" w:cs="Times New Roman"/>
        </w:rPr>
        <w:t>model ResNet50V2 dapat direkomendasikan untuk klasifikasi ekspresi wajah pada dataset ini, dengan potensi untuk dikembangkan lebih lanjut.</w:t>
      </w:r>
    </w:p>
    <w:p w14:paraId="31AC2BD1" w14:textId="64AB606F" w:rsidR="008F5C83" w:rsidRPr="0084267F" w:rsidRDefault="000F052D" w:rsidP="00EB01D1">
      <w:pPr>
        <w:spacing w:before="240"/>
        <w:ind w:left="106" w:right="728"/>
        <w:jc w:val="both"/>
        <w:rPr>
          <w:rFonts w:ascii="Times New Roman" w:hAnsi="Times New Roman" w:cs="Times New Roman"/>
        </w:rPr>
      </w:pPr>
      <w:r w:rsidRPr="000F052D">
        <w:rPr>
          <w:rFonts w:ascii="Times New Roman" w:hAnsi="Times New Roman" w:cs="Times New Roman"/>
        </w:rPr>
        <w:t xml:space="preserve">Implikasi praktis dari penelitian ini mencakup potensi penerapan model ResNet50V2 dalam sistem pengenalan ekspresi wajah berbasis kamera untuk aplikasi seperti pengawasan, interaksi manusia-mesin, atau analisis perilaku pelanggan. Penelitian masa depan dapat berfokus pada optimasi </w:t>
      </w:r>
      <w:r w:rsidRPr="009F18CE">
        <w:rPr>
          <w:rFonts w:ascii="Times New Roman" w:hAnsi="Times New Roman" w:cs="Times New Roman"/>
          <w:i/>
          <w:iCs/>
        </w:rPr>
        <w:t>hyperparameter</w:t>
      </w:r>
      <w:r w:rsidRPr="000F052D">
        <w:rPr>
          <w:rFonts w:ascii="Times New Roman" w:hAnsi="Times New Roman" w:cs="Times New Roman"/>
        </w:rPr>
        <w:t xml:space="preserve"> tambahan, penggunaan dataset yang lebih besar dan beragam, serta </w:t>
      </w:r>
      <w:r w:rsidR="00EB01D1">
        <w:rPr>
          <w:rFonts w:ascii="Times New Roman" w:hAnsi="Times New Roman" w:cs="Times New Roman"/>
        </w:rPr>
        <w:t>m</w:t>
      </w:r>
      <w:r w:rsidR="00EB01D1" w:rsidRPr="00EB01D1">
        <w:rPr>
          <w:rFonts w:ascii="Times New Roman" w:hAnsi="Times New Roman" w:cs="Times New Roman"/>
        </w:rPr>
        <w:t>enguji keandalan model terhadap data yang mengandung noise, seperti gambar buram, kondisi pencahayaan ekstrem, atau sebagian wajah yang terhalang, untuk menilai performa dalam kondisi dunia nyata.</w:t>
      </w:r>
    </w:p>
    <w:p w14:paraId="665C690E" w14:textId="09B5E424" w:rsidR="00405803" w:rsidRDefault="00405803" w:rsidP="00796DA9">
      <w:pPr>
        <w:pStyle w:val="Heading1"/>
        <w:tabs>
          <w:tab w:val="left" w:pos="3228"/>
        </w:tabs>
        <w:spacing w:before="236"/>
        <w:ind w:left="163" w:firstLine="0"/>
        <w:rPr>
          <w:rFonts w:ascii="Times New Roman" w:hAnsi="Times New Roman"/>
          <w:w w:val="90"/>
          <w:sz w:val="22"/>
        </w:rPr>
      </w:pPr>
      <w:r>
        <w:rPr>
          <w:rFonts w:ascii="Times New Roman" w:hAnsi="Times New Roman"/>
          <w:color w:val="00004C"/>
          <w:spacing w:val="-2"/>
        </w:rPr>
        <w:t>Pustaka</w:t>
      </w:r>
      <w:r w:rsidR="00796DA9">
        <w:rPr>
          <w:rFonts w:ascii="Times New Roman" w:hAnsi="Times New Roman"/>
          <w:color w:val="00004C"/>
          <w:spacing w:val="-2"/>
        </w:rPr>
        <w:tab/>
      </w:r>
    </w:p>
    <w:p w14:paraId="3B1F21F4" w14:textId="77777777" w:rsidR="00A77E13" w:rsidRPr="00A77E13" w:rsidRDefault="00405803" w:rsidP="00A77E13">
      <w:pPr>
        <w:pStyle w:val="Bibliography"/>
      </w:pPr>
      <w:r>
        <w:fldChar w:fldCharType="begin" w:fldLock="1"/>
      </w:r>
      <w:r w:rsidR="00A77E13">
        <w:instrText xml:space="preserve"> ADDIN ZOTERO_BIBL {"uncited":[],"omitted":[],"custom":[]} CSL_BIBLIOGRAPHY </w:instrText>
      </w:r>
      <w:r>
        <w:fldChar w:fldCharType="separate"/>
      </w:r>
      <w:r w:rsidR="00A77E13" w:rsidRPr="00A77E13">
        <w:t>[1]</w:t>
      </w:r>
      <w:r w:rsidR="00A77E13" w:rsidRPr="00A77E13">
        <w:tab/>
        <w:t xml:space="preserve">P. A. Nugroho, I. Fenriana, and R. Arijanto, “Implementasi Deep Learning Menggunakan Convolutional Neural Network (CNN) Pada Ekspresi Manusia,” </w:t>
      </w:r>
      <w:r w:rsidR="00A77E13" w:rsidRPr="00A77E13">
        <w:rPr>
          <w:i/>
          <w:iCs/>
        </w:rPr>
        <w:t>Algor</w:t>
      </w:r>
      <w:r w:rsidR="00A77E13" w:rsidRPr="00A77E13">
        <w:t>, vol. 2, no. 1, pp. 12–21, 2020.</w:t>
      </w:r>
    </w:p>
    <w:p w14:paraId="34665965" w14:textId="77777777" w:rsidR="00A77E13" w:rsidRPr="00A77E13" w:rsidRDefault="00A77E13" w:rsidP="00A77E13">
      <w:pPr>
        <w:pStyle w:val="Bibliography"/>
      </w:pPr>
      <w:r w:rsidRPr="00A77E13">
        <w:t>[2]</w:t>
      </w:r>
      <w:r w:rsidRPr="00A77E13">
        <w:tab/>
        <w:t xml:space="preserve">W. Wijaya Kusuma, R. Rizal Isnanto, A. Fauzi, and P. Korespondensi, “DenseNet121 Menggunakan Kerangka Kerja TensorFlow untuk Deteksi Jenis Hewan,” </w:t>
      </w:r>
      <w:r w:rsidRPr="00A77E13">
        <w:rPr>
          <w:i/>
          <w:iCs/>
        </w:rPr>
        <w:t>Jurnal Teknik Komputer</w:t>
      </w:r>
      <w:r w:rsidRPr="00A77E13">
        <w:t>, vol. 1, no. 4, pp. 141–147, 2023, doi: 10.14710/jtk.v1i4.37009.</w:t>
      </w:r>
    </w:p>
    <w:p w14:paraId="558043AB" w14:textId="77777777" w:rsidR="00A77E13" w:rsidRPr="00A77E13" w:rsidRDefault="00A77E13" w:rsidP="00A77E13">
      <w:pPr>
        <w:pStyle w:val="Bibliography"/>
      </w:pPr>
      <w:r w:rsidRPr="00A77E13">
        <w:t>[3]</w:t>
      </w:r>
      <w:r w:rsidRPr="00A77E13">
        <w:tab/>
        <w:t xml:space="preserve">M. A. Mutasodirin and F. M. Falakh, “Efficient Weather Classification Using DenseNet and EfficientNet,” </w:t>
      </w:r>
      <w:r w:rsidRPr="00A77E13">
        <w:rPr>
          <w:i/>
          <w:iCs/>
        </w:rPr>
        <w:t>Jurnal Informatika: Jurnal Pengembangan IT</w:t>
      </w:r>
      <w:r w:rsidRPr="00A77E13">
        <w:t>, vol. 9, no. 2, pp. 173–179, 2024, doi: 10.30591/jpit.v9i2.7539.</w:t>
      </w:r>
    </w:p>
    <w:p w14:paraId="34B0D801" w14:textId="77777777" w:rsidR="00A77E13" w:rsidRPr="00A77E13" w:rsidRDefault="00A77E13" w:rsidP="00A77E13">
      <w:pPr>
        <w:pStyle w:val="Bibliography"/>
      </w:pPr>
      <w:r w:rsidRPr="00A77E13">
        <w:t>[4]</w:t>
      </w:r>
      <w:r w:rsidRPr="00A77E13">
        <w:tab/>
        <w:t xml:space="preserve">A. Kusuma Putra, H. Bunyamin, and K. Maranatha Jl drg Surya Sumantri No, “Pengenalan Simbol Matematika dengan Metode Convolutional Neural Network (CNN),” </w:t>
      </w:r>
      <w:r w:rsidRPr="00A77E13">
        <w:rPr>
          <w:i/>
          <w:iCs/>
        </w:rPr>
        <w:t>Jurnal Strategi</w:t>
      </w:r>
      <w:r w:rsidRPr="00A77E13">
        <w:t>, vol. 2, no. November, p. 426, 2020.</w:t>
      </w:r>
    </w:p>
    <w:p w14:paraId="7F5B72E1" w14:textId="77777777" w:rsidR="00A77E13" w:rsidRPr="00A77E13" w:rsidRDefault="00A77E13" w:rsidP="00A77E13">
      <w:pPr>
        <w:pStyle w:val="Bibliography"/>
      </w:pPr>
      <w:r w:rsidRPr="00A77E13">
        <w:t>[5]</w:t>
      </w:r>
      <w:r w:rsidRPr="00A77E13">
        <w:tab/>
        <w:t xml:space="preserve">M. Khatama Insani and D. Budi Santoso, “Perbandingan Kinerja Model Pre-Trained CNN (VGG16, RESNET, dan INCEPTIONV3) untuk Aplikasi Pengenalan Wajah pada Sistem Absensi Karyawan,” </w:t>
      </w:r>
      <w:r w:rsidRPr="00A77E13">
        <w:rPr>
          <w:i/>
          <w:iCs/>
        </w:rPr>
        <w:t>Jurnal Indonesia</w:t>
      </w:r>
      <w:r w:rsidRPr="00A77E13">
        <w:rPr>
          <w:rFonts w:ascii="Times New Roman" w:hAnsi="Times New Roman" w:cs="Times New Roman"/>
          <w:i/>
          <w:iCs/>
        </w:rPr>
        <w:t> </w:t>
      </w:r>
      <w:r w:rsidRPr="00A77E13">
        <w:rPr>
          <w:i/>
          <w:iCs/>
        </w:rPr>
        <w:t>: Manajemen Informatika dan Komunikasi (JIMIK)</w:t>
      </w:r>
      <w:r w:rsidRPr="00A77E13">
        <w:t>, vol. 5, no. 3, pp. 2612–2622, 2024.</w:t>
      </w:r>
    </w:p>
    <w:p w14:paraId="72531DBE" w14:textId="77777777" w:rsidR="00A77E13" w:rsidRPr="00A77E13" w:rsidRDefault="00A77E13" w:rsidP="00A77E13">
      <w:pPr>
        <w:pStyle w:val="Bibliography"/>
      </w:pPr>
      <w:r w:rsidRPr="00A77E13">
        <w:t>[6]</w:t>
      </w:r>
      <w:r w:rsidRPr="00A77E13">
        <w:tab/>
        <w:t>A. A. SHELEMO, “No Title</w:t>
      </w:r>
      <w:r w:rsidRPr="00A77E13">
        <w:rPr>
          <w:rFonts w:ascii="Times New Roman" w:hAnsi="Times New Roman" w:cs="Times New Roman"/>
        </w:rPr>
        <w:t>یلیب</w:t>
      </w:r>
      <w:r w:rsidRPr="00A77E13">
        <w:t xml:space="preserve">,” </w:t>
      </w:r>
      <w:r w:rsidRPr="00A77E13">
        <w:rPr>
          <w:i/>
          <w:iCs/>
        </w:rPr>
        <w:t>Nucl. Phys.</w:t>
      </w:r>
      <w:r w:rsidRPr="00A77E13">
        <w:t>, vol. 13, no. 1, pp. 104–116, 2023.</w:t>
      </w:r>
    </w:p>
    <w:p w14:paraId="79A8F389" w14:textId="77777777" w:rsidR="00A77E13" w:rsidRPr="00A77E13" w:rsidRDefault="00A77E13" w:rsidP="00A77E13">
      <w:pPr>
        <w:pStyle w:val="Bibliography"/>
      </w:pPr>
      <w:r w:rsidRPr="00A77E13">
        <w:t>[7]</w:t>
      </w:r>
      <w:r w:rsidRPr="00A77E13">
        <w:tab/>
        <w:t xml:space="preserve">Y. F. Riti, Y. Wahyuningsih, J. Roosandriantini, and P. W. Siswanto, “Perbandingan Algoritma Convolutional Neural Netwok dan Capsule Network Dalam Klasifikasi Jenis Rumah Adat,” </w:t>
      </w:r>
      <w:r w:rsidRPr="00A77E13">
        <w:rPr>
          <w:i/>
          <w:iCs/>
        </w:rPr>
        <w:t>Teknika</w:t>
      </w:r>
      <w:r w:rsidRPr="00A77E13">
        <w:t>, vol. 12, no. 3, pp. 243–251, 2023, doi: 10.34148/teknika.v12i3.702.</w:t>
      </w:r>
    </w:p>
    <w:p w14:paraId="6193D62A" w14:textId="77777777" w:rsidR="00A77E13" w:rsidRPr="00A77E13" w:rsidRDefault="00A77E13" w:rsidP="00A77E13">
      <w:pPr>
        <w:pStyle w:val="Bibliography"/>
      </w:pPr>
      <w:r w:rsidRPr="00A77E13">
        <w:t>[8]</w:t>
      </w:r>
      <w:r w:rsidRPr="00A77E13">
        <w:tab/>
        <w:t xml:space="preserve">M. Agil Izzulhaq and Alamsyah, “Penerapan Algoritma Convolutional Neural Network Arsitektur ResNet50V2 Untuk Mengidentifikasi Penyakit Pneumonia,” </w:t>
      </w:r>
      <w:r w:rsidRPr="00A77E13">
        <w:rPr>
          <w:i/>
          <w:iCs/>
        </w:rPr>
        <w:t>Indonesian Journal of Mathematics and Natural Sciences</w:t>
      </w:r>
      <w:r w:rsidRPr="00A77E13">
        <w:t>, vol. 47, no. 1, pp. 12–22, 2024.</w:t>
      </w:r>
    </w:p>
    <w:p w14:paraId="7F8BEBC9" w14:textId="77777777" w:rsidR="00A77E13" w:rsidRPr="00A77E13" w:rsidRDefault="00A77E13" w:rsidP="00A77E13">
      <w:pPr>
        <w:pStyle w:val="Bibliography"/>
      </w:pPr>
      <w:r w:rsidRPr="00A77E13">
        <w:t>[9]</w:t>
      </w:r>
      <w:r w:rsidRPr="00A77E13">
        <w:tab/>
        <w:t xml:space="preserve">U. Kulsum and A. Cherid, “Penerapan Convolutional Neural Network Pada Klasifikasi Tanaman Menggunakan ResNet50,” </w:t>
      </w:r>
      <w:r w:rsidRPr="00A77E13">
        <w:rPr>
          <w:i/>
          <w:iCs/>
        </w:rPr>
        <w:t>Simkom</w:t>
      </w:r>
      <w:r w:rsidRPr="00A77E13">
        <w:t>, vol. 8, no. 2, pp. 221–228, 2023, doi: 10.51717/simkom.v8i2.191.</w:t>
      </w:r>
    </w:p>
    <w:p w14:paraId="35E178C1" w14:textId="77777777" w:rsidR="00A77E13" w:rsidRPr="00A77E13" w:rsidRDefault="00A77E13" w:rsidP="00A77E13">
      <w:pPr>
        <w:pStyle w:val="Bibliography"/>
      </w:pPr>
      <w:r w:rsidRPr="00A77E13">
        <w:t>[10]</w:t>
      </w:r>
      <w:r w:rsidRPr="00A77E13">
        <w:tab/>
        <w:t xml:space="preserve">G. E. P. Purba, S. H. Wijoyo, and N. Y. Setiawan, “Pengaruh Transfer Learning ResNet dan DenseNet Terhadap Performa Klasifikasi Ekspresi Wajah Menggunakan Dataset FER-2013,” </w:t>
      </w:r>
      <w:r w:rsidRPr="00A77E13">
        <w:rPr>
          <w:i/>
          <w:iCs/>
        </w:rPr>
        <w:t>Jurnal Pengembangan Teknologi Informasi dan Ilmu Komputer</w:t>
      </w:r>
      <w:r w:rsidRPr="00A77E13">
        <w:t>, vol. 8, no. 7, 2024, Accessed: Feb. 03, 2025. [Online]. Available: https://j-ptiik.ub.ac.id/index.php/j-ptiik/article/view/13931</w:t>
      </w:r>
    </w:p>
    <w:p w14:paraId="25E24BF9" w14:textId="77777777" w:rsidR="00A77E13" w:rsidRPr="00A77E13" w:rsidRDefault="00A77E13" w:rsidP="00A77E13">
      <w:pPr>
        <w:pStyle w:val="Bibliography"/>
      </w:pPr>
      <w:r w:rsidRPr="00A77E13">
        <w:t>[11]</w:t>
      </w:r>
      <w:r w:rsidRPr="00A77E13">
        <w:tab/>
        <w:t xml:space="preserve">J. PARDEDE and S. S. KLEB, “Face Race Classification using ResNet-152 and DenseNet-121,” </w:t>
      </w:r>
      <w:r w:rsidRPr="00A77E13">
        <w:rPr>
          <w:i/>
          <w:iCs/>
        </w:rPr>
        <w:t>ELKOMIKA: Jurnal Teknik Energi Elektrik, Teknik Telekomunikasi, &amp; Teknik Elektronika</w:t>
      </w:r>
      <w:r w:rsidRPr="00A77E13">
        <w:t>, vol. 12, no. 3, p. 798, 2024.</w:t>
      </w:r>
    </w:p>
    <w:p w14:paraId="75894A59" w14:textId="77777777" w:rsidR="00A77E13" w:rsidRPr="00A77E13" w:rsidRDefault="00A77E13" w:rsidP="00A77E13">
      <w:pPr>
        <w:pStyle w:val="Bibliography"/>
      </w:pPr>
      <w:r w:rsidRPr="00A77E13">
        <w:t>[12]</w:t>
      </w:r>
      <w:r w:rsidRPr="00A77E13">
        <w:tab/>
        <w:t xml:space="preserve">K. R. R. Wardani, H. Suryalim, V. J. L. Engel, and H. Christian, “Analisis Pemilihan Optimizer dalam Arsitektur Convolution Neural Network VGG16 dan Inception untuk Sistem Pengenalan Wajah,” </w:t>
      </w:r>
      <w:r w:rsidRPr="00A77E13">
        <w:rPr>
          <w:i/>
          <w:iCs/>
        </w:rPr>
        <w:t>JEPIN (Jurnal Edukasi dan Penelitian Informatika)</w:t>
      </w:r>
      <w:r w:rsidRPr="00A77E13">
        <w:t>, vol. 9, no. 2, pp. 186–194, 2023.</w:t>
      </w:r>
    </w:p>
    <w:p w14:paraId="2EF62FB2" w14:textId="77777777" w:rsidR="00A77E13" w:rsidRPr="00A77E13" w:rsidRDefault="00A77E13" w:rsidP="00A77E13">
      <w:pPr>
        <w:pStyle w:val="Bibliography"/>
      </w:pPr>
      <w:r w:rsidRPr="00A77E13">
        <w:t>[13]</w:t>
      </w:r>
      <w:r w:rsidRPr="00A77E13">
        <w:tab/>
        <w:t>S. Kapadnis, “Facial Emotion Recognition Image Dataset.” Accessed: Oct. 03, 2024. [Online]. Available: https://www.kaggle.com/datasets/sujaykapadnis/emotion-recognition-dataset</w:t>
      </w:r>
    </w:p>
    <w:p w14:paraId="359080C7" w14:textId="77777777" w:rsidR="00A77E13" w:rsidRPr="00A77E13" w:rsidRDefault="00A77E13" w:rsidP="00A77E13">
      <w:pPr>
        <w:pStyle w:val="Bibliography"/>
      </w:pPr>
      <w:r w:rsidRPr="00A77E13">
        <w:t>[14]</w:t>
      </w:r>
      <w:r w:rsidRPr="00A77E13">
        <w:tab/>
        <w:t xml:space="preserve">T. S. Winanto, C. Rozikin, and A. Jamaludin, “Analisa Performa Arsitektur Transfer Learning Untuk Mengindentifikasi Penyakit Daun Pada Tanaman Pangan,” </w:t>
      </w:r>
      <w:r w:rsidRPr="00A77E13">
        <w:rPr>
          <w:i/>
          <w:iCs/>
        </w:rPr>
        <w:t>Journal of Applied Informatics and Computing</w:t>
      </w:r>
      <w:r w:rsidRPr="00A77E13">
        <w:t>, vol. 7, no. 1, pp. 68–81, 2023, doi: 10.30871/jaic.v7i1.5991.</w:t>
      </w:r>
    </w:p>
    <w:p w14:paraId="03A92637" w14:textId="77777777" w:rsidR="00A77E13" w:rsidRPr="00A77E13" w:rsidRDefault="00A77E13" w:rsidP="00A77E13">
      <w:pPr>
        <w:pStyle w:val="Bibliography"/>
      </w:pPr>
      <w:r w:rsidRPr="00A77E13">
        <w:t>[15]</w:t>
      </w:r>
      <w:r w:rsidRPr="00A77E13">
        <w:tab/>
        <w:t xml:space="preserve">U. Khultsum and G. Taufik, “Komparasi Kinerja DenseNet 121 dan MobileNet untuk Klasifikasi Citra Penyakit Daun Kentang,” </w:t>
      </w:r>
      <w:r w:rsidRPr="00A77E13">
        <w:rPr>
          <w:i/>
          <w:iCs/>
        </w:rPr>
        <w:t>JURIKOM (Jurnal Riset Komputer)</w:t>
      </w:r>
      <w:r w:rsidRPr="00A77E13">
        <w:t>, vol. 10, no. 2, p. 558, 2023, doi: 10.30865/jurikom.v10i2.6047.</w:t>
      </w:r>
    </w:p>
    <w:p w14:paraId="2B0018E1" w14:textId="2AE0A035" w:rsidR="00405803" w:rsidRDefault="00405803" w:rsidP="00405803">
      <w:pPr>
        <w:pStyle w:val="ListParagraph1"/>
        <w:tabs>
          <w:tab w:val="left" w:pos="0"/>
          <w:tab w:val="left" w:pos="632"/>
        </w:tabs>
        <w:spacing w:line="218" w:lineRule="auto"/>
        <w:ind w:right="705"/>
        <w:jc w:val="both"/>
      </w:pPr>
      <w:r>
        <w:fldChar w:fldCharType="end"/>
      </w:r>
    </w:p>
    <w:p w14:paraId="6F3E25D2" w14:textId="491E491B" w:rsidR="00405803" w:rsidRDefault="00796DA9" w:rsidP="00796DA9">
      <w:pPr>
        <w:tabs>
          <w:tab w:val="left" w:pos="4176"/>
        </w:tabs>
        <w:ind w:right="728"/>
        <w:jc w:val="both"/>
        <w:rPr>
          <w:rFonts w:ascii="Times New Roman" w:hAnsi="Times New Roman" w:cs="Times New Roman"/>
        </w:rPr>
      </w:pPr>
      <w:r>
        <w:rPr>
          <w:rFonts w:ascii="Times New Roman" w:hAnsi="Times New Roman" w:cs="Times New Roman"/>
        </w:rPr>
        <w:tab/>
      </w:r>
    </w:p>
    <w:p w14:paraId="70C7236C" w14:textId="77777777" w:rsidR="007816CF" w:rsidRDefault="007816CF" w:rsidP="007816CF">
      <w:pPr>
        <w:pStyle w:val="BodyText"/>
        <w:spacing w:before="1"/>
        <w:rPr>
          <w:rFonts w:ascii="Times New Roman" w:hAnsi="Times New Roman"/>
          <w:sz w:val="9"/>
        </w:rPr>
      </w:pPr>
    </w:p>
    <w:sectPr w:rsidR="007816CF" w:rsidSect="00240AEE">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6" w:h="16838"/>
      <w:pgMar w:top="1305" w:right="540" w:bottom="280" w:left="11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A2B44" w14:textId="77777777" w:rsidR="001334FC" w:rsidRDefault="001334FC" w:rsidP="00405803">
      <w:r>
        <w:separator/>
      </w:r>
    </w:p>
  </w:endnote>
  <w:endnote w:type="continuationSeparator" w:id="0">
    <w:p w14:paraId="128538DD" w14:textId="77777777" w:rsidR="001334FC" w:rsidRDefault="001334FC" w:rsidP="00405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3">
    <w:altName w:val="SimSun"/>
    <w:charset w:val="00"/>
    <w:family w:val="roman"/>
    <w:pitch w:val="default"/>
    <w:sig w:usb0="00000000" w:usb1="00000000" w:usb2="00000000" w:usb3="00000000" w:csb0="00040001" w:csb1="00000000"/>
  </w:font>
  <w:font w:name="Calibri">
    <w:panose1 w:val="020F0502020204030204"/>
    <w:charset w:val="00"/>
    <w:family w:val="swiss"/>
    <w:pitch w:val="variable"/>
    <w:sig w:usb0="E4002EFF" w:usb1="C200247B" w:usb2="00000009" w:usb3="00000000" w:csb0="000001FF" w:csb1="00000000"/>
  </w:font>
  <w:font w:name="Lohit Devanagari">
    <w:charset w:val="00"/>
    <w:family w:val="auto"/>
    <w:pitch w:val="default"/>
    <w:sig w:usb0="80008023" w:usb1="00002042" w:usb2="00000000" w:usb3="00000000" w:csb0="00000001" w:csb1="00000000"/>
  </w:font>
  <w:font w:name="Source Sans 3 Semibold">
    <w:altName w:val="SimSun"/>
    <w:charset w:val="00"/>
    <w:family w:val="roman"/>
    <w:pitch w:val="default"/>
    <w:sig w:usb0="00000000" w:usb1="00000000" w:usb2="00000000" w:usb3="00000000" w:csb0="00040001" w:csb1="00000000"/>
  </w:font>
  <w:font w:name="Liberation Sans">
    <w:charset w:val="00"/>
    <w:family w:val="roman"/>
    <w:pitch w:val="default"/>
    <w:sig w:usb0="A00002AF" w:usb1="500078FB" w:usb2="00000000" w:usb3="00000000" w:csb0="6000009F" w:csb1="DFD70000"/>
  </w:font>
  <w:font w:name="Noto Sans CJK SC">
    <w:charset w:val="86"/>
    <w:family w:val="auto"/>
    <w:pitch w:val="default"/>
    <w:sig w:usb0="30000083" w:usb1="2BDF3C10" w:usb2="00000016" w:usb3="00000000" w:csb0="602E010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85934" w14:textId="77777777" w:rsidR="00405803" w:rsidRDefault="00405803">
    <w:pPr>
      <w:pStyle w:val="BodyText"/>
      <w:spacing w:line="7"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6AF11" w14:textId="77777777" w:rsidR="00F27182" w:rsidRDefault="00F271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31500" w14:textId="77777777" w:rsidR="00F27182" w:rsidRDefault="00F27182">
    <w:pPr>
      <w:pStyle w:val="BodyText"/>
      <w:spacing w:line="7"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1E7AA" w14:textId="77777777" w:rsidR="00F27182" w:rsidRDefault="00F271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ED0C6" w14:textId="77777777" w:rsidR="001334FC" w:rsidRDefault="001334FC" w:rsidP="00405803">
      <w:r>
        <w:separator/>
      </w:r>
    </w:p>
  </w:footnote>
  <w:footnote w:type="continuationSeparator" w:id="0">
    <w:p w14:paraId="4D80A884" w14:textId="77777777" w:rsidR="001334FC" w:rsidRDefault="001334FC" w:rsidP="00405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7D210" w14:textId="43749E14" w:rsidR="00877667" w:rsidRDefault="00D61801" w:rsidP="00877667">
    <w:pPr>
      <w:pStyle w:val="BodyText"/>
      <w:spacing w:line="7" w:lineRule="auto"/>
      <w:rPr>
        <w:sz w:val="20"/>
      </w:rPr>
    </w:pPr>
    <w:r>
      <w:tab/>
    </w:r>
    <w:r>
      <w:tab/>
    </w:r>
    <w:r>
      <w:tab/>
    </w:r>
    <w:r>
      <w:tab/>
    </w:r>
    <w:r>
      <w:tab/>
    </w:r>
    <w:r>
      <w:tab/>
    </w:r>
    <w:r>
      <w:tab/>
    </w:r>
    <w:r>
      <w:tab/>
    </w:r>
    <w:r>
      <w:tab/>
    </w:r>
    <w:r w:rsidR="00877667">
      <w:rPr>
        <w:noProof/>
      </w:rPr>
      <mc:AlternateContent>
        <mc:Choice Requires="wps">
          <w:drawing>
            <wp:anchor distT="0" distB="0" distL="114300" distR="114300" simplePos="0" relativeHeight="251684864" behindDoc="1" locked="0" layoutInCell="0" allowOverlap="1" wp14:anchorId="17D91CE2" wp14:editId="7F35BE8C">
              <wp:simplePos x="0" y="0"/>
              <wp:positionH relativeFrom="column">
                <wp:posOffset>3886200</wp:posOffset>
              </wp:positionH>
              <wp:positionV relativeFrom="paragraph">
                <wp:posOffset>267970</wp:posOffset>
              </wp:positionV>
              <wp:extent cx="3293110" cy="320675"/>
              <wp:effectExtent l="0" t="0" r="0" b="0"/>
              <wp:wrapNone/>
              <wp:docPr id="766175830" name="Shape10"/>
              <wp:cNvGraphicFramePr/>
              <a:graphic xmlns:a="http://schemas.openxmlformats.org/drawingml/2006/main">
                <a:graphicData uri="http://schemas.microsoft.com/office/word/2010/wordprocessingShape">
                  <wps:wsp>
                    <wps:cNvSpPr/>
                    <wps:spPr>
                      <a:xfrm>
                        <a:off x="0" y="0"/>
                        <a:ext cx="3293110" cy="320675"/>
                      </a:xfrm>
                      <a:prstGeom prst="rect">
                        <a:avLst/>
                      </a:prstGeom>
                      <a:noFill/>
                      <a:ln>
                        <a:noFill/>
                      </a:ln>
                    </wps:spPr>
                    <wps:txbx>
                      <w:txbxContent>
                        <w:p w14:paraId="4B9D38BB" w14:textId="77777777" w:rsidR="00877667" w:rsidRDefault="00877667" w:rsidP="00877667"/>
                      </w:txbxContent>
                    </wps:txbx>
                    <wps:bodyPr wrap="square" lIns="0" tIns="0" rIns="0" bIns="0" anchor="t" anchorCtr="0"/>
                  </wps:wsp>
                </a:graphicData>
              </a:graphic>
            </wp:anchor>
          </w:drawing>
        </mc:Choice>
        <mc:Fallback>
          <w:pict>
            <v:rect w14:anchorId="17D91CE2" id="Shape10" o:spid="_x0000_s1028" style="position:absolute;margin-left:306pt;margin-top:21.1pt;width:259.3pt;height:25.2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" o:allowincell="f" filled="f" stroked="f">
              <v:textbox inset="0,0,0,0">
                <w:txbxContent>
                  <w:p w14:paraId="4B9D38BB" w14:textId="77777777" w:rsidR="00877667" w:rsidRDefault="00877667" w:rsidP="00877667"/>
                </w:txbxContent>
              </v:textbox>
            </v:rect>
          </w:pict>
        </mc:Fallback>
      </mc:AlternateContent>
    </w:r>
  </w:p>
  <w:p w14:paraId="41FD7D92" w14:textId="5CCFEE18" w:rsidR="00D61801" w:rsidRDefault="00F30696">
    <w:pPr>
      <w:pStyle w:val="Header"/>
    </w:pPr>
    <w:r>
      <w:rPr>
        <w:noProof/>
      </w:rPr>
      <mc:AlternateContent>
        <mc:Choice Requires="wps">
          <w:drawing>
            <wp:anchor distT="72390" distB="72390" distL="0" distR="0" simplePos="0" relativeHeight="251685888" behindDoc="0" locked="0" layoutInCell="0" allowOverlap="1" wp14:anchorId="4BDC06C1" wp14:editId="3D3123D8">
              <wp:simplePos x="0" y="0"/>
              <wp:positionH relativeFrom="column">
                <wp:posOffset>3894744</wp:posOffset>
              </wp:positionH>
              <wp:positionV relativeFrom="paragraph">
                <wp:posOffset>38100</wp:posOffset>
              </wp:positionV>
              <wp:extent cx="3293745" cy="321310"/>
              <wp:effectExtent l="0" t="0" r="0" b="0"/>
              <wp:wrapNone/>
              <wp:docPr id="275306767" name="Text Box 7"/>
              <wp:cNvGraphicFramePr/>
              <a:graphic xmlns:a="http://schemas.openxmlformats.org/drawingml/2006/main">
                <a:graphicData uri="http://schemas.microsoft.com/office/word/2010/wordprocessingShape">
                  <wps:wsp>
                    <wps:cNvSpPr txBox="1"/>
                    <wps:spPr>
                      <a:xfrm>
                        <a:off x="0" y="0"/>
                        <a:ext cx="3293745" cy="321310"/>
                      </a:xfrm>
                      <a:prstGeom prst="rect">
                        <a:avLst/>
                      </a:prstGeom>
                      <a:solidFill>
                        <a:srgbClr val="FFFFFF">
                          <a:alpha val="0"/>
                        </a:srgbClr>
                      </a:solidFill>
                      <a:ln>
                        <a:noFill/>
                      </a:ln>
                    </wps:spPr>
                    <wps:txbx>
                      <w:txbxContent>
                        <w:p w14:paraId="69964D33" w14:textId="6ADE792F" w:rsidR="00877667" w:rsidRDefault="00877667" w:rsidP="00877667">
                          <w:pPr>
                            <w:pStyle w:val="FrameContents"/>
                            <w:tabs>
                              <w:tab w:val="right" w:pos="4278"/>
                            </w:tabs>
                            <w:spacing w:before="34"/>
                            <w:ind w:left="20"/>
                          </w:pPr>
                        </w:p>
                      </w:txbxContent>
                    </wps:txbx>
                    <wps:bodyPr vert="horz" wrap="square" lIns="0" tIns="0" rIns="0" bIns="0" upright="1"/>
                  </wps:wsp>
                </a:graphicData>
              </a:graphic>
            </wp:anchor>
          </w:drawing>
        </mc:Choice>
        <mc:Fallback>
          <w:pict>
            <v:shapetype w14:anchorId="4BDC06C1" id="_x0000_t202" coordsize="21600,21600" o:spt="202" path="m,l,21600r21600,l21600,xe">
              <v:stroke joinstyle="miter"/>
              <v:path gradientshapeok="t" o:connecttype="rect"/>
            </v:shapetype>
            <v:shape id="Text Box 7" o:spid="_x0000_s1029" type="#_x0000_t202" style="position:absolute;margin-left:306.65pt;margin-top:3pt;width:259.35pt;height:25.3pt;z-index:251685888;visibility:visible;mso-wrap-style:square;mso-wrap-distance-left:0;mso-wrap-distance-top:5.7pt;mso-wrap-distance-right:0;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" o:allowincell="f" stroked="f">
              <v:fill opacity="0"/>
              <v:textbox inset="0,0,0,0">
                <w:txbxContent>
                  <w:p w14:paraId="69964D33" w14:textId="6ADE792F" w:rsidR="00877667" w:rsidRDefault="00877667" w:rsidP="00877667">
                    <w:pPr>
                      <w:pStyle w:val="FrameContents"/>
                      <w:tabs>
                        <w:tab w:val="right" w:pos="4278"/>
                      </w:tabs>
                      <w:spacing w:before="34"/>
                      <w:ind w:left="20"/>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57178" w14:textId="0A5B0A52" w:rsidR="00F27182" w:rsidRDefault="00C47DC2">
    <w:pPr>
      <w:pStyle w:val="BodyText"/>
      <w:spacing w:line="7" w:lineRule="auto"/>
      <w:rPr>
        <w:sz w:val="20"/>
      </w:rPr>
    </w:pPr>
    <w:r>
      <w:rPr>
        <w:noProof/>
      </w:rPr>
      <mc:AlternateContent>
        <mc:Choice Requires="wps">
          <w:drawing>
            <wp:anchor distT="0" distB="0" distL="0" distR="0" simplePos="0" relativeHeight="251687936" behindDoc="1" locked="0" layoutInCell="1" allowOverlap="1" wp14:anchorId="61A794D9" wp14:editId="296631FC">
              <wp:simplePos x="0" y="0"/>
              <wp:positionH relativeFrom="page">
                <wp:posOffset>609600</wp:posOffset>
              </wp:positionH>
              <wp:positionV relativeFrom="page">
                <wp:posOffset>480060</wp:posOffset>
              </wp:positionV>
              <wp:extent cx="198120" cy="217170"/>
              <wp:effectExtent l="0" t="0" r="0" b="0"/>
              <wp:wrapNone/>
              <wp:docPr id="2068922704"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217170"/>
                      </a:xfrm>
                      <a:prstGeom prst="rect">
                        <a:avLst/>
                      </a:prstGeom>
                    </wps:spPr>
                    <wps:txbx>
                      <w:txbxContent>
                        <w:p w14:paraId="69E84DCC" w14:textId="77777777" w:rsidR="00C47DC2" w:rsidRDefault="00C47DC2" w:rsidP="00C47DC2">
                          <w:pPr>
                            <w:pStyle w:val="BodyText"/>
                            <w:spacing w:before="6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t>2</w:t>
                          </w:r>
                          <w:r>
                            <w:rPr>
                              <w:spacing w:val="-5"/>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61A794D9" id="_x0000_t202" coordsize="21600,21600" o:spt="202" path="m,l,21600r21600,l21600,xe">
              <v:stroke joinstyle="miter"/>
              <v:path gradientshapeok="t" o:connecttype="rect"/>
            </v:shapetype>
            <v:shape id="Textbox 7" o:spid="_x0000_s1030" type="#_x0000_t202" style="position:absolute;margin-left:48pt;margin-top:37.8pt;width:15.6pt;height:17.1pt;z-index:-2516285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" filled="f" stroked="f">
              <v:textbox inset="0,0,0,0">
                <w:txbxContent>
                  <w:p w14:paraId="69E84DCC" w14:textId="77777777" w:rsidR="00C47DC2" w:rsidRDefault="00C47DC2" w:rsidP="00C47DC2">
                    <w:pPr>
                      <w:pStyle w:val="BodyText"/>
                      <w:spacing w:before="6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t>2</w:t>
                    </w:r>
                    <w:r>
                      <w:rPr>
                        <w:spacing w:val="-5"/>
                      </w:rPr>
                      <w:fldChar w:fldCharType="end"/>
                    </w:r>
                  </w:p>
                </w:txbxContent>
              </v:textbox>
              <w10:wrap anchorx="page" anchory="page"/>
            </v:shape>
          </w:pict>
        </mc:Fallback>
      </mc:AlternateContent>
    </w:r>
    <w:r w:rsidR="00240AEE">
      <w:rPr>
        <w:noProof/>
      </w:rPr>
      <mc:AlternateContent>
        <mc:Choice Requires="wps">
          <w:drawing>
            <wp:anchor distT="0" distB="0" distL="114300" distR="114300" simplePos="0" relativeHeight="251664384" behindDoc="0" locked="0" layoutInCell="0" allowOverlap="1" wp14:anchorId="678F51D4" wp14:editId="7370BB7A">
              <wp:simplePos x="0" y="0"/>
              <wp:positionH relativeFrom="column">
                <wp:posOffset>248920</wp:posOffset>
              </wp:positionH>
              <wp:positionV relativeFrom="paragraph">
                <wp:posOffset>89535</wp:posOffset>
              </wp:positionV>
              <wp:extent cx="2768600" cy="217170"/>
              <wp:effectExtent l="0" t="0" r="0" b="0"/>
              <wp:wrapNone/>
              <wp:docPr id="51"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14:paraId="3D33A74D" w14:textId="08F94C4F" w:rsidR="00F27182" w:rsidRPr="00CB069D" w:rsidRDefault="00CB069D">
                          <w:pPr>
                            <w:rPr>
                              <w:rFonts w:ascii="Times New Roman" w:hAnsi="Times New Roman" w:cs="Times New Roman"/>
                              <w:i/>
                              <w:iCs/>
                            </w:rPr>
                          </w:pPr>
                          <w:r w:rsidRPr="00CB069D">
                            <w:rPr>
                              <w:rFonts w:ascii="Times New Roman" w:hAnsi="Times New Roman" w:cs="Times New Roman"/>
                            </w:rPr>
                            <w:t xml:space="preserve">Sebastianus </w:t>
                          </w:r>
                          <w:r w:rsidR="00476895" w:rsidRPr="00CB069D">
                            <w:rPr>
                              <w:rFonts w:ascii="Times New Roman" w:hAnsi="Times New Roman" w:cs="Times New Roman"/>
                            </w:rPr>
                            <w:t xml:space="preserve">Adi Mola Santoso </w:t>
                          </w:r>
                          <w:r w:rsidRPr="00CB069D">
                            <w:rPr>
                              <w:rFonts w:ascii="Times New Roman" w:hAnsi="Times New Roman" w:cs="Times New Roman"/>
                              <w:i/>
                              <w:iCs/>
                            </w:rPr>
                            <w:t>et al</w:t>
                          </w:r>
                        </w:p>
                      </w:txbxContent>
                    </wps:txbx>
                    <wps:bodyPr wrap="square" lIns="0" tIns="0" rIns="0" bIns="0" anchor="t" anchorCtr="0"/>
                  </wps:wsp>
                </a:graphicData>
              </a:graphic>
            </wp:anchor>
          </w:drawing>
        </mc:Choice>
        <mc:Fallback>
          <w:pict>
            <v:rect w14:anchorId="678F51D4" id="Shape31" o:spid="_x0000_s1031" style="position:absolute;margin-left:19.6pt;margin-top:7.05pt;width:218pt;height:17.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" o:allowincell="f" filled="f" stroked="f">
              <v:textbox inset="0,0,0,0">
                <w:txbxContent>
                  <w:p w14:paraId="3D33A74D" w14:textId="08F94C4F" w:rsidR="00F27182" w:rsidRPr="00CB069D" w:rsidRDefault="00CB069D">
                    <w:pPr>
                      <w:rPr>
                        <w:rFonts w:ascii="Times New Roman" w:hAnsi="Times New Roman" w:cs="Times New Roman"/>
                        <w:i/>
                        <w:iCs/>
                      </w:rPr>
                    </w:pPr>
                    <w:r w:rsidRPr="00CB069D">
                      <w:rPr>
                        <w:rFonts w:ascii="Times New Roman" w:hAnsi="Times New Roman" w:cs="Times New Roman"/>
                      </w:rPr>
                      <w:t xml:space="preserve">Sebastianus </w:t>
                    </w:r>
                    <w:r w:rsidR="00476895" w:rsidRPr="00CB069D">
                      <w:rPr>
                        <w:rFonts w:ascii="Times New Roman" w:hAnsi="Times New Roman" w:cs="Times New Roman"/>
                      </w:rPr>
                      <w:t xml:space="preserve">Adi Mola Santoso </w:t>
                    </w:r>
                    <w:r w:rsidRPr="00CB069D">
                      <w:rPr>
                        <w:rFonts w:ascii="Times New Roman" w:hAnsi="Times New Roman" w:cs="Times New Roman"/>
                        <w:i/>
                        <w:iCs/>
                      </w:rPr>
                      <w:t>et al</w:t>
                    </w:r>
                  </w:p>
                </w:txbxContent>
              </v:textbox>
            </v:rect>
          </w:pict>
        </mc:Fallback>
      </mc:AlternateContent>
    </w:r>
    <w:r w:rsidR="00F27182">
      <w:rPr>
        <w:noProof/>
      </w:rPr>
      <mc:AlternateContent>
        <mc:Choice Requires="wps">
          <w:drawing>
            <wp:anchor distT="0" distB="0" distL="114300" distR="114300" simplePos="0" relativeHeight="251661312" behindDoc="0" locked="0" layoutInCell="0" allowOverlap="1" wp14:anchorId="7F5EEE1E" wp14:editId="77E1F28D">
              <wp:simplePos x="0" y="0"/>
              <wp:positionH relativeFrom="column">
                <wp:posOffset>753745</wp:posOffset>
              </wp:positionH>
              <wp:positionV relativeFrom="paragraph">
                <wp:posOffset>371475</wp:posOffset>
              </wp:positionV>
              <wp:extent cx="217805" cy="217170"/>
              <wp:effectExtent l="0" t="0" r="0" b="0"/>
              <wp:wrapNone/>
              <wp:docPr id="41" name="Shape30"/>
              <wp:cNvGraphicFramePr/>
              <a:graphic xmlns:a="http://schemas.openxmlformats.org/drawingml/2006/main">
                <a:graphicData uri="http://schemas.microsoft.com/office/word/2010/wordprocessingShape">
                  <wps:wsp>
                    <wps:cNvSpPr/>
                    <wps:spPr>
                      <a:xfrm>
                        <a:off x="0" y="0"/>
                        <a:ext cx="217805" cy="217170"/>
                      </a:xfrm>
                      <a:prstGeom prst="rect">
                        <a:avLst/>
                      </a:prstGeom>
                      <a:noFill/>
                      <a:ln>
                        <a:noFill/>
                      </a:ln>
                    </wps:spPr>
                    <wps:txbx>
                      <w:txbxContent>
                        <w:p w14:paraId="2F427096" w14:textId="77777777" w:rsidR="00F27182" w:rsidRDefault="00F27182"/>
                      </w:txbxContent>
                    </wps:txbx>
                    <wps:bodyPr wrap="square" lIns="0" tIns="0" rIns="0" bIns="0" anchor="t" anchorCtr="0"/>
                  </wps:wsp>
                </a:graphicData>
              </a:graphic>
            </wp:anchor>
          </w:drawing>
        </mc:Choice>
        <mc:Fallback>
          <w:pict>
            <v:rect w14:anchorId="7F5EEE1E" id="Shape30" o:spid="_x0000_s1032" style="position:absolute;margin-left:59.35pt;margin-top:29.25pt;width:17.15pt;height:17.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" o:allowincell="f" filled="f" stroked="f">
              <v:textbox inset="0,0,0,0">
                <w:txbxContent>
                  <w:p w14:paraId="2F427096" w14:textId="77777777" w:rsidR="00F27182" w:rsidRDefault="00F27182"/>
                </w:txbxContent>
              </v:textbox>
            </v:rect>
          </w:pict>
        </mc:Fallback>
      </mc:AlternateContent>
    </w:r>
    <w:r w:rsidR="00F27182">
      <w:rPr>
        <w:noProof/>
      </w:rPr>
      <mc:AlternateContent>
        <mc:Choice Requires="wps">
          <w:drawing>
            <wp:anchor distT="0" distB="0" distL="114300" distR="114300" simplePos="0" relativeHeight="251662336" behindDoc="0" locked="0" layoutInCell="0" allowOverlap="1" wp14:anchorId="3222FC97" wp14:editId="0340FFF4">
              <wp:simplePos x="0" y="0"/>
              <wp:positionH relativeFrom="column">
                <wp:posOffset>4051300</wp:posOffset>
              </wp:positionH>
              <wp:positionV relativeFrom="paragraph">
                <wp:posOffset>371475</wp:posOffset>
              </wp:positionV>
              <wp:extent cx="2768600" cy="217170"/>
              <wp:effectExtent l="0" t="0" r="0" b="0"/>
              <wp:wrapNone/>
              <wp:docPr id="49"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14:paraId="6A4D0490" w14:textId="77777777" w:rsidR="00F27182" w:rsidRDefault="00F27182"/>
                      </w:txbxContent>
                    </wps:txbx>
                    <wps:bodyPr wrap="square" lIns="0" tIns="0" rIns="0" bIns="0" anchor="t" anchorCtr="0"/>
                  </wps:wsp>
                </a:graphicData>
              </a:graphic>
            </wp:anchor>
          </w:drawing>
        </mc:Choice>
        <mc:Fallback>
          <w:pict>
            <v:rect w14:anchorId="3222FC97" id="_x0000_s1033" style="position:absolute;margin-left:319pt;margin-top:29.25pt;width:218pt;height:17.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" o:allowincell="f" filled="f" stroked="f">
              <v:textbox inset="0,0,0,0">
                <w:txbxContent>
                  <w:p w14:paraId="6A4D0490" w14:textId="77777777" w:rsidR="00F27182" w:rsidRDefault="00F27182"/>
                </w:txbxContent>
              </v:textbox>
            </v:rect>
          </w:pict>
        </mc:Fallback>
      </mc:AlternateContent>
    </w:r>
    <w:r w:rsidR="00F27182">
      <w:rPr>
        <w:noProof/>
      </w:rPr>
      <mc:AlternateContent>
        <mc:Choice Requires="wps">
          <w:drawing>
            <wp:anchor distT="0" distB="0" distL="114300" distR="114300" simplePos="0" relativeHeight="251663360" behindDoc="0" locked="0" layoutInCell="0" allowOverlap="1" wp14:anchorId="6FA7F7F9" wp14:editId="7533F0FF">
              <wp:simplePos x="0" y="0"/>
              <wp:positionH relativeFrom="column">
                <wp:posOffset>4051300</wp:posOffset>
              </wp:positionH>
              <wp:positionV relativeFrom="paragraph">
                <wp:posOffset>371475</wp:posOffset>
              </wp:positionV>
              <wp:extent cx="2768600" cy="217170"/>
              <wp:effectExtent l="0" t="0" r="0" b="0"/>
              <wp:wrapNone/>
              <wp:docPr id="50"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14:paraId="62B653EE" w14:textId="77777777" w:rsidR="00F27182" w:rsidRDefault="00F27182"/>
                      </w:txbxContent>
                    </wps:txbx>
                    <wps:bodyPr wrap="square" lIns="0" tIns="0" rIns="0" bIns="0" anchor="t" anchorCtr="0"/>
                  </wps:wsp>
                </a:graphicData>
              </a:graphic>
            </wp:anchor>
          </w:drawing>
        </mc:Choice>
        <mc:Fallback>
          <w:pict>
            <v:rect w14:anchorId="6FA7F7F9" id="_x0000_s1034" style="position:absolute;margin-left:319pt;margin-top:29.25pt;width:218pt;height:1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" o:allowincell="f" filled="f" stroked="f">
              <v:textbox inset="0,0,0,0">
                <w:txbxContent>
                  <w:p w14:paraId="62B653EE" w14:textId="77777777" w:rsidR="00F27182" w:rsidRDefault="00F27182"/>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98178" w14:textId="2DF1E140" w:rsidR="00F27182" w:rsidRDefault="00DB589E">
    <w:pPr>
      <w:pStyle w:val="BodyText"/>
      <w:spacing w:line="7" w:lineRule="auto"/>
      <w:rPr>
        <w:sz w:val="20"/>
      </w:rPr>
    </w:pPr>
    <w:r>
      <w:rPr>
        <w:noProof/>
      </w:rPr>
      <mc:AlternateContent>
        <mc:Choice Requires="wps">
          <w:drawing>
            <wp:anchor distT="72390" distB="72390" distL="635" distR="0" simplePos="0" relativeHeight="251660288" behindDoc="0" locked="0" layoutInCell="0" allowOverlap="1" wp14:anchorId="19B63199" wp14:editId="2C0E038A">
              <wp:simplePos x="0" y="0"/>
              <wp:positionH relativeFrom="margin">
                <wp:posOffset>3712210</wp:posOffset>
              </wp:positionH>
              <wp:positionV relativeFrom="paragraph">
                <wp:posOffset>59055</wp:posOffset>
              </wp:positionV>
              <wp:extent cx="2690091" cy="217805"/>
              <wp:effectExtent l="0" t="0" r="0" b="0"/>
              <wp:wrapNone/>
              <wp:docPr id="40" name="Text Box 25"/>
              <wp:cNvGraphicFramePr/>
              <a:graphic xmlns:a="http://schemas.openxmlformats.org/drawingml/2006/main">
                <a:graphicData uri="http://schemas.microsoft.com/office/word/2010/wordprocessingShape">
                  <wps:wsp>
                    <wps:cNvSpPr txBox="1"/>
                    <wps:spPr>
                      <a:xfrm>
                        <a:off x="0" y="0"/>
                        <a:ext cx="2690091" cy="217805"/>
                      </a:xfrm>
                      <a:prstGeom prst="rect">
                        <a:avLst/>
                      </a:prstGeom>
                      <a:solidFill>
                        <a:srgbClr val="FFFFFF">
                          <a:alpha val="0"/>
                        </a:srgbClr>
                      </a:solidFill>
                      <a:ln>
                        <a:noFill/>
                      </a:ln>
                    </wps:spPr>
                    <wps:txbx>
                      <w:txbxContent>
                        <w:p w14:paraId="1006D95D" w14:textId="77777777" w:rsidR="00240AEE" w:rsidRDefault="00240AEE" w:rsidP="00240AEE">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17</w:t>
                          </w:r>
                          <w:r>
                            <w:rPr>
                              <w:color w:val="000000"/>
                              <w:spacing w:val="-5"/>
                            </w:rPr>
                            <w:fldChar w:fldCharType="end"/>
                          </w:r>
                        </w:p>
                        <w:p w14:paraId="5098E49C" w14:textId="7958E963" w:rsidR="00F27182" w:rsidRPr="00317904" w:rsidRDefault="00F27182">
                          <w:pPr>
                            <w:pStyle w:val="FrameContents"/>
                            <w:tabs>
                              <w:tab w:val="right" w:pos="4278"/>
                            </w:tabs>
                            <w:spacing w:before="34"/>
                            <w:ind w:left="20"/>
                            <w:rPr>
                              <w:iCs/>
                            </w:rPr>
                          </w:pPr>
                        </w:p>
                      </w:txbxContent>
                    </wps:txbx>
                    <wps:bodyPr vert="horz" wrap="square" lIns="0" tIns="0" rIns="0" bIns="0" upright="1"/>
                  </wps:wsp>
                </a:graphicData>
              </a:graphic>
              <wp14:sizeRelH relativeFrom="margin">
                <wp14:pctWidth>0</wp14:pctWidth>
              </wp14:sizeRelH>
            </wp:anchor>
          </w:drawing>
        </mc:Choice>
        <mc:Fallback>
          <w:pict>
            <v:shapetype w14:anchorId="19B63199" id="_x0000_t202" coordsize="21600,21600" o:spt="202" path="m,l,21600r21600,l21600,xe">
              <v:stroke joinstyle="miter"/>
              <v:path gradientshapeok="t" o:connecttype="rect"/>
            </v:shapetype>
            <v:shape id="Text Box 25" o:spid="_x0000_s1035" type="#_x0000_t202" style="position:absolute;margin-left:292.3pt;margin-top:4.65pt;width:211.8pt;height:17.15pt;z-index:251660288;visibility:visible;mso-wrap-style:square;mso-width-percent:0;mso-wrap-distance-left:.05pt;mso-wrap-distance-top:5.7pt;mso-wrap-distance-right:0;mso-wrap-distance-bottom:5.7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" o:allowincell="f" stroked="f">
              <v:fill opacity="0"/>
              <v:textbox inset="0,0,0,0">
                <w:txbxContent>
                  <w:p w14:paraId="1006D95D" w14:textId="77777777" w:rsidR="00240AEE" w:rsidRDefault="00240AEE" w:rsidP="00240AEE">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17</w:t>
                    </w:r>
                    <w:r>
                      <w:rPr>
                        <w:color w:val="000000"/>
                        <w:spacing w:val="-5"/>
                      </w:rPr>
                      <w:fldChar w:fldCharType="end"/>
                    </w:r>
                  </w:p>
                  <w:p w14:paraId="5098E49C" w14:textId="7958E963" w:rsidR="00F27182" w:rsidRPr="00317904" w:rsidRDefault="00F27182">
                    <w:pPr>
                      <w:pStyle w:val="FrameContents"/>
                      <w:tabs>
                        <w:tab w:val="right" w:pos="4278"/>
                      </w:tabs>
                      <w:spacing w:before="34"/>
                      <w:ind w:left="20"/>
                      <w:rPr>
                        <w:iCs/>
                      </w:rPr>
                    </w:pPr>
                  </w:p>
                </w:txbxContent>
              </v:textbox>
              <w10:wrap anchorx="margin"/>
            </v:shape>
          </w:pict>
        </mc:Fallback>
      </mc:AlternateContent>
    </w:r>
    <w:r w:rsidR="00F27182">
      <w:rPr>
        <w:noProof/>
      </w:rPr>
      <mc:AlternateContent>
        <mc:Choice Requires="wps">
          <w:drawing>
            <wp:anchor distT="0" distB="0" distL="114300" distR="114300" simplePos="0" relativeHeight="251659264" behindDoc="1" locked="0" layoutInCell="0" allowOverlap="1" wp14:anchorId="2AF356A6" wp14:editId="0DB0CA26">
              <wp:simplePos x="0" y="0"/>
              <wp:positionH relativeFrom="column">
                <wp:posOffset>3903345</wp:posOffset>
              </wp:positionH>
              <wp:positionV relativeFrom="paragraph">
                <wp:posOffset>371475</wp:posOffset>
              </wp:positionV>
              <wp:extent cx="3254375" cy="217170"/>
              <wp:effectExtent l="0" t="0" r="0" b="0"/>
              <wp:wrapNone/>
              <wp:docPr id="39" name="Shape32"/>
              <wp:cNvGraphicFramePr/>
              <a:graphic xmlns:a="http://schemas.openxmlformats.org/drawingml/2006/main">
                <a:graphicData uri="http://schemas.microsoft.com/office/word/2010/wordprocessingShape">
                  <wps:wsp>
                    <wps:cNvSpPr/>
                    <wps:spPr>
                      <a:xfrm>
                        <a:off x="0" y="0"/>
                        <a:ext cx="3254375" cy="217170"/>
                      </a:xfrm>
                      <a:prstGeom prst="rect">
                        <a:avLst/>
                      </a:prstGeom>
                      <a:noFill/>
                      <a:ln>
                        <a:noFill/>
                      </a:ln>
                    </wps:spPr>
                    <wps:txbx>
                      <w:txbxContent>
                        <w:p w14:paraId="5C8A1C9A" w14:textId="77777777" w:rsidR="00F27182" w:rsidRDefault="00F27182"/>
                      </w:txbxContent>
                    </wps:txbx>
                    <wps:bodyPr wrap="square" lIns="0" tIns="0" rIns="0" bIns="0" anchor="t" anchorCtr="0"/>
                  </wps:wsp>
                </a:graphicData>
              </a:graphic>
            </wp:anchor>
          </w:drawing>
        </mc:Choice>
        <mc:Fallback>
          <w:pict>
            <v:rect w14:anchorId="2AF356A6" id="Shape32" o:spid="_x0000_s1036" style="position:absolute;margin-left:307.35pt;margin-top:29.25pt;width:256.25pt;height:17.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" o:allowincell="f" filled="f" stroked="f">
              <v:textbox inset="0,0,0,0">
                <w:txbxContent>
                  <w:p w14:paraId="5C8A1C9A" w14:textId="77777777" w:rsidR="00F27182" w:rsidRDefault="00F27182"/>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A2A1D" w14:textId="77777777" w:rsidR="00F27182" w:rsidRDefault="00F271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tabs>
          <w:tab w:val="left" w:pos="0"/>
        </w:tabs>
        <w:ind w:left="631" w:hanging="366"/>
      </w:pPr>
      <w:rPr>
        <w:rFonts w:ascii="Palatino Linotype" w:eastAsia="Palatino Linotype" w:hAnsi="Palatino Linotype" w:cs="Palatino Linotype"/>
        <w:b w:val="0"/>
        <w:bCs w:val="0"/>
        <w:i w:val="0"/>
        <w:iCs w:val="0"/>
        <w:w w:val="100"/>
        <w:sz w:val="22"/>
        <w:szCs w:val="22"/>
        <w:lang w:val="id-ID" w:eastAsia="en-US" w:bidi="ar-SA"/>
      </w:rPr>
    </w:lvl>
    <w:lvl w:ilvl="1">
      <w:numFmt w:val="bullet"/>
      <w:lvlText w:val=""/>
      <w:lvlJc w:val="left"/>
      <w:pPr>
        <w:tabs>
          <w:tab w:val="left" w:pos="0"/>
        </w:tabs>
        <w:ind w:left="1598" w:hanging="366"/>
      </w:pPr>
      <w:rPr>
        <w:rFonts w:ascii="Symbol" w:hAnsi="Symbol" w:cs="Symbol"/>
        <w:lang w:val="id-ID" w:eastAsia="en-US" w:bidi="ar-SA"/>
      </w:rPr>
    </w:lvl>
    <w:lvl w:ilvl="2">
      <w:numFmt w:val="bullet"/>
      <w:lvlText w:val=""/>
      <w:lvlJc w:val="left"/>
      <w:pPr>
        <w:tabs>
          <w:tab w:val="left" w:pos="0"/>
        </w:tabs>
        <w:ind w:left="2557" w:hanging="366"/>
      </w:pPr>
      <w:rPr>
        <w:rFonts w:ascii="Symbol" w:hAnsi="Symbol" w:cs="Symbol"/>
        <w:lang w:val="id-ID" w:eastAsia="en-US" w:bidi="ar-SA"/>
      </w:rPr>
    </w:lvl>
    <w:lvl w:ilvl="3">
      <w:numFmt w:val="bullet"/>
      <w:lvlText w:val=""/>
      <w:lvlJc w:val="left"/>
      <w:pPr>
        <w:tabs>
          <w:tab w:val="left" w:pos="0"/>
        </w:tabs>
        <w:ind w:left="3515" w:hanging="366"/>
      </w:pPr>
      <w:rPr>
        <w:rFonts w:ascii="Symbol" w:hAnsi="Symbol" w:cs="Symbol"/>
        <w:lang w:val="id-ID" w:eastAsia="en-US" w:bidi="ar-SA"/>
      </w:rPr>
    </w:lvl>
    <w:lvl w:ilvl="4">
      <w:numFmt w:val="bullet"/>
      <w:lvlText w:val=""/>
      <w:lvlJc w:val="left"/>
      <w:pPr>
        <w:tabs>
          <w:tab w:val="left" w:pos="0"/>
        </w:tabs>
        <w:ind w:left="4474" w:hanging="366"/>
      </w:pPr>
      <w:rPr>
        <w:rFonts w:ascii="Symbol" w:hAnsi="Symbol" w:cs="Symbol"/>
        <w:lang w:val="id-ID" w:eastAsia="en-US" w:bidi="ar-SA"/>
      </w:rPr>
    </w:lvl>
    <w:lvl w:ilvl="5">
      <w:numFmt w:val="bullet"/>
      <w:lvlText w:val=""/>
      <w:lvlJc w:val="left"/>
      <w:pPr>
        <w:tabs>
          <w:tab w:val="left" w:pos="0"/>
        </w:tabs>
        <w:ind w:left="5432" w:hanging="366"/>
      </w:pPr>
      <w:rPr>
        <w:rFonts w:ascii="Symbol" w:hAnsi="Symbol" w:cs="Symbol"/>
        <w:lang w:val="id-ID" w:eastAsia="en-US" w:bidi="ar-SA"/>
      </w:rPr>
    </w:lvl>
    <w:lvl w:ilvl="6">
      <w:numFmt w:val="bullet"/>
      <w:lvlText w:val=""/>
      <w:lvlJc w:val="left"/>
      <w:pPr>
        <w:tabs>
          <w:tab w:val="left" w:pos="0"/>
        </w:tabs>
        <w:ind w:left="6391" w:hanging="366"/>
      </w:pPr>
      <w:rPr>
        <w:rFonts w:ascii="Symbol" w:hAnsi="Symbol" w:cs="Symbol"/>
        <w:lang w:val="id-ID" w:eastAsia="en-US" w:bidi="ar-SA"/>
      </w:rPr>
    </w:lvl>
    <w:lvl w:ilvl="7">
      <w:numFmt w:val="bullet"/>
      <w:lvlText w:val=""/>
      <w:lvlJc w:val="left"/>
      <w:pPr>
        <w:tabs>
          <w:tab w:val="left" w:pos="0"/>
        </w:tabs>
        <w:ind w:left="7349" w:hanging="366"/>
      </w:pPr>
      <w:rPr>
        <w:rFonts w:ascii="Symbol" w:hAnsi="Symbol" w:cs="Symbol"/>
        <w:lang w:val="id-ID" w:eastAsia="en-US" w:bidi="ar-SA"/>
      </w:rPr>
    </w:lvl>
    <w:lvl w:ilvl="8">
      <w:numFmt w:val="bullet"/>
      <w:lvlText w:val=""/>
      <w:lvlJc w:val="left"/>
      <w:pPr>
        <w:tabs>
          <w:tab w:val="left" w:pos="0"/>
        </w:tabs>
        <w:ind w:left="8308" w:hanging="366"/>
      </w:pPr>
      <w:rPr>
        <w:rFonts w:ascii="Symbol" w:hAnsi="Symbol" w:cs="Symbol"/>
        <w:lang w:val="id-ID" w:eastAsia="en-US" w:bidi="ar-SA"/>
      </w:rPr>
    </w:lvl>
  </w:abstractNum>
  <w:abstractNum w:abstractNumId="1" w15:restartNumberingAfterBreak="0">
    <w:nsid w:val="00000003"/>
    <w:multiLevelType w:val="multilevel"/>
    <w:tmpl w:val="00000003"/>
    <w:lvl w:ilvl="0">
      <w:start w:val="1"/>
      <w:numFmt w:val="lowerLetter"/>
      <w:lvlText w:val="(%1)"/>
      <w:lvlJc w:val="left"/>
      <w:pPr>
        <w:tabs>
          <w:tab w:val="left" w:pos="0"/>
        </w:tabs>
        <w:ind w:left="875" w:hanging="262"/>
      </w:pPr>
      <w:rPr>
        <w:rFonts w:ascii="Source Sans 3" w:eastAsia="Source Sans 3" w:hAnsi="Source Sans 3" w:cs="Source Sans 3"/>
        <w:b w:val="0"/>
        <w:bCs w:val="0"/>
        <w:i w:val="0"/>
        <w:iCs w:val="0"/>
        <w:w w:val="99"/>
        <w:sz w:val="20"/>
        <w:szCs w:val="20"/>
        <w:lang w:val="id-ID" w:eastAsia="en-US" w:bidi="ar-SA"/>
      </w:rPr>
    </w:lvl>
    <w:lvl w:ilvl="1">
      <w:numFmt w:val="bullet"/>
      <w:lvlText w:val=""/>
      <w:lvlJc w:val="left"/>
      <w:pPr>
        <w:tabs>
          <w:tab w:val="left" w:pos="0"/>
        </w:tabs>
        <w:ind w:left="1814" w:hanging="262"/>
      </w:pPr>
      <w:rPr>
        <w:rFonts w:ascii="Symbol" w:hAnsi="Symbol" w:cs="Symbol"/>
        <w:lang w:val="id-ID" w:eastAsia="en-US" w:bidi="ar-SA"/>
      </w:rPr>
    </w:lvl>
    <w:lvl w:ilvl="2">
      <w:numFmt w:val="bullet"/>
      <w:lvlText w:val=""/>
      <w:lvlJc w:val="left"/>
      <w:pPr>
        <w:tabs>
          <w:tab w:val="left" w:pos="0"/>
        </w:tabs>
        <w:ind w:left="2749" w:hanging="262"/>
      </w:pPr>
      <w:rPr>
        <w:rFonts w:ascii="Symbol" w:hAnsi="Symbol" w:cs="Symbol"/>
        <w:lang w:val="id-ID" w:eastAsia="en-US" w:bidi="ar-SA"/>
      </w:rPr>
    </w:lvl>
    <w:lvl w:ilvl="3">
      <w:numFmt w:val="bullet"/>
      <w:lvlText w:val=""/>
      <w:lvlJc w:val="left"/>
      <w:pPr>
        <w:tabs>
          <w:tab w:val="left" w:pos="0"/>
        </w:tabs>
        <w:ind w:left="3683" w:hanging="262"/>
      </w:pPr>
      <w:rPr>
        <w:rFonts w:ascii="Symbol" w:hAnsi="Symbol" w:cs="Symbol"/>
        <w:lang w:val="id-ID" w:eastAsia="en-US" w:bidi="ar-SA"/>
      </w:rPr>
    </w:lvl>
    <w:lvl w:ilvl="4">
      <w:numFmt w:val="bullet"/>
      <w:lvlText w:val=""/>
      <w:lvlJc w:val="left"/>
      <w:pPr>
        <w:tabs>
          <w:tab w:val="left" w:pos="0"/>
        </w:tabs>
        <w:ind w:left="4618" w:hanging="262"/>
      </w:pPr>
      <w:rPr>
        <w:rFonts w:ascii="Symbol" w:hAnsi="Symbol" w:cs="Symbol"/>
        <w:lang w:val="id-ID" w:eastAsia="en-US" w:bidi="ar-SA"/>
      </w:rPr>
    </w:lvl>
    <w:lvl w:ilvl="5">
      <w:numFmt w:val="bullet"/>
      <w:lvlText w:val=""/>
      <w:lvlJc w:val="left"/>
      <w:pPr>
        <w:tabs>
          <w:tab w:val="left" w:pos="0"/>
        </w:tabs>
        <w:ind w:left="5552" w:hanging="262"/>
      </w:pPr>
      <w:rPr>
        <w:rFonts w:ascii="Symbol" w:hAnsi="Symbol" w:cs="Symbol"/>
        <w:lang w:val="id-ID" w:eastAsia="en-US" w:bidi="ar-SA"/>
      </w:rPr>
    </w:lvl>
    <w:lvl w:ilvl="6">
      <w:numFmt w:val="bullet"/>
      <w:lvlText w:val=""/>
      <w:lvlJc w:val="left"/>
      <w:pPr>
        <w:tabs>
          <w:tab w:val="left" w:pos="0"/>
        </w:tabs>
        <w:ind w:left="6487" w:hanging="262"/>
      </w:pPr>
      <w:rPr>
        <w:rFonts w:ascii="Symbol" w:hAnsi="Symbol" w:cs="Symbol"/>
        <w:lang w:val="id-ID" w:eastAsia="en-US" w:bidi="ar-SA"/>
      </w:rPr>
    </w:lvl>
    <w:lvl w:ilvl="7">
      <w:numFmt w:val="bullet"/>
      <w:lvlText w:val=""/>
      <w:lvlJc w:val="left"/>
      <w:pPr>
        <w:tabs>
          <w:tab w:val="left" w:pos="0"/>
        </w:tabs>
        <w:ind w:left="7421" w:hanging="262"/>
      </w:pPr>
      <w:rPr>
        <w:rFonts w:ascii="Symbol" w:hAnsi="Symbol" w:cs="Symbol"/>
        <w:lang w:val="id-ID" w:eastAsia="en-US" w:bidi="ar-SA"/>
      </w:rPr>
    </w:lvl>
    <w:lvl w:ilvl="8">
      <w:numFmt w:val="bullet"/>
      <w:lvlText w:val=""/>
      <w:lvlJc w:val="left"/>
      <w:pPr>
        <w:tabs>
          <w:tab w:val="left" w:pos="0"/>
        </w:tabs>
        <w:ind w:left="8356" w:hanging="262"/>
      </w:pPr>
      <w:rPr>
        <w:rFonts w:ascii="Symbol" w:hAnsi="Symbol" w:cs="Symbol"/>
        <w:lang w:val="id-ID" w:eastAsia="en-US" w:bidi="ar-SA"/>
      </w:rPr>
    </w:lvl>
  </w:abstractNum>
  <w:abstractNum w:abstractNumId="2" w15:restartNumberingAfterBreak="0">
    <w:nsid w:val="00000004"/>
    <w:multiLevelType w:val="multilevel"/>
    <w:tmpl w:val="00000004"/>
    <w:lvl w:ilvl="0">
      <w:start w:val="1"/>
      <w:numFmt w:val="decimal"/>
      <w:lvlText w:val="%1."/>
      <w:lvlJc w:val="left"/>
      <w:pPr>
        <w:tabs>
          <w:tab w:val="left" w:pos="0"/>
        </w:tabs>
        <w:ind w:left="448" w:hanging="285"/>
      </w:pPr>
      <w:rPr>
        <w:rFonts w:ascii="Palatino Linotype" w:eastAsia="Palatino Linotype" w:hAnsi="Palatino Linotype" w:cs="Palatino Linotype"/>
        <w:b/>
        <w:bCs/>
        <w:i w:val="0"/>
        <w:iCs w:val="0"/>
        <w:color w:val="00004C"/>
        <w:w w:val="100"/>
        <w:sz w:val="24"/>
        <w:szCs w:val="24"/>
        <w:lang w:val="id-ID" w:eastAsia="en-US" w:bidi="ar-SA"/>
      </w:rPr>
    </w:lvl>
    <w:lvl w:ilvl="1">
      <w:start w:val="1"/>
      <w:numFmt w:val="decimal"/>
      <w:lvlText w:val="%1.%2"/>
      <w:lvlJc w:val="left"/>
      <w:pPr>
        <w:tabs>
          <w:tab w:val="left" w:pos="0"/>
        </w:tabs>
        <w:ind w:left="602" w:hanging="496"/>
      </w:pPr>
      <w:rPr>
        <w:rFonts w:ascii="Palatino Linotype" w:eastAsia="Palatino Linotype" w:hAnsi="Palatino Linotype" w:cs="Palatino Linotype"/>
        <w:b/>
        <w:bCs/>
        <w:i w:val="0"/>
        <w:iCs w:val="0"/>
        <w:color w:val="00004C"/>
        <w:w w:val="100"/>
        <w:sz w:val="22"/>
        <w:szCs w:val="22"/>
        <w:lang w:val="id-ID" w:eastAsia="en-US" w:bidi="ar-SA"/>
      </w:rPr>
    </w:lvl>
    <w:lvl w:ilvl="2">
      <w:start w:val="1"/>
      <w:numFmt w:val="decimal"/>
      <w:lvlText w:val="%1.%2.%3"/>
      <w:lvlJc w:val="left"/>
      <w:pPr>
        <w:tabs>
          <w:tab w:val="left" w:pos="0"/>
        </w:tabs>
        <w:ind w:left="782" w:hanging="619"/>
      </w:pPr>
      <w:rPr>
        <w:rFonts w:ascii="Palatino Linotype" w:eastAsia="Palatino Linotype" w:hAnsi="Palatino Linotype" w:cs="Palatino Linotype"/>
        <w:b w:val="0"/>
        <w:bCs w:val="0"/>
        <w:i w:val="0"/>
        <w:iCs w:val="0"/>
        <w:color w:val="00004C"/>
        <w:w w:val="90"/>
        <w:sz w:val="22"/>
        <w:szCs w:val="22"/>
        <w:lang w:val="id-ID" w:eastAsia="en-US" w:bidi="ar-SA"/>
      </w:rPr>
    </w:lvl>
    <w:lvl w:ilvl="3">
      <w:start w:val="1"/>
      <w:numFmt w:val="lowerLetter"/>
      <w:lvlText w:val="%4"/>
      <w:lvlJc w:val="left"/>
      <w:pPr>
        <w:tabs>
          <w:tab w:val="left" w:pos="0"/>
        </w:tabs>
        <w:ind w:left="2910" w:hanging="269"/>
      </w:pPr>
      <w:rPr>
        <w:rFonts w:ascii="Source Sans 3" w:eastAsia="Source Sans 3" w:hAnsi="Source Sans 3" w:cs="Source Sans 3"/>
        <w:b w:val="0"/>
        <w:bCs w:val="0"/>
        <w:i w:val="0"/>
        <w:iCs w:val="0"/>
        <w:w w:val="99"/>
        <w:sz w:val="18"/>
        <w:szCs w:val="18"/>
        <w:lang w:val="id-ID" w:eastAsia="en-US" w:bidi="ar-SA"/>
      </w:rPr>
    </w:lvl>
    <w:lvl w:ilvl="4">
      <w:numFmt w:val="bullet"/>
      <w:lvlText w:val=""/>
      <w:lvlJc w:val="left"/>
      <w:pPr>
        <w:tabs>
          <w:tab w:val="left" w:pos="0"/>
        </w:tabs>
        <w:ind w:left="3963" w:hanging="269"/>
      </w:pPr>
      <w:rPr>
        <w:rFonts w:ascii="Symbol" w:hAnsi="Symbol" w:cs="Symbol"/>
        <w:lang w:val="id-ID" w:eastAsia="en-US" w:bidi="ar-SA"/>
      </w:rPr>
    </w:lvl>
    <w:lvl w:ilvl="5">
      <w:numFmt w:val="bullet"/>
      <w:lvlText w:val=""/>
      <w:lvlJc w:val="left"/>
      <w:pPr>
        <w:tabs>
          <w:tab w:val="left" w:pos="0"/>
        </w:tabs>
        <w:ind w:left="5007" w:hanging="269"/>
      </w:pPr>
      <w:rPr>
        <w:rFonts w:ascii="Symbol" w:hAnsi="Symbol" w:cs="Symbol"/>
        <w:lang w:val="id-ID" w:eastAsia="en-US" w:bidi="ar-SA"/>
      </w:rPr>
    </w:lvl>
    <w:lvl w:ilvl="6">
      <w:numFmt w:val="bullet"/>
      <w:lvlText w:val=""/>
      <w:lvlJc w:val="left"/>
      <w:pPr>
        <w:tabs>
          <w:tab w:val="left" w:pos="0"/>
        </w:tabs>
        <w:ind w:left="6050" w:hanging="269"/>
      </w:pPr>
      <w:rPr>
        <w:rFonts w:ascii="Symbol" w:hAnsi="Symbol" w:cs="Symbol"/>
        <w:lang w:val="id-ID" w:eastAsia="en-US" w:bidi="ar-SA"/>
      </w:rPr>
    </w:lvl>
    <w:lvl w:ilvl="7">
      <w:numFmt w:val="bullet"/>
      <w:lvlText w:val=""/>
      <w:lvlJc w:val="left"/>
      <w:pPr>
        <w:tabs>
          <w:tab w:val="left" w:pos="0"/>
        </w:tabs>
        <w:ind w:left="7094" w:hanging="269"/>
      </w:pPr>
      <w:rPr>
        <w:rFonts w:ascii="Symbol" w:hAnsi="Symbol" w:cs="Symbol"/>
        <w:lang w:val="id-ID" w:eastAsia="en-US" w:bidi="ar-SA"/>
      </w:rPr>
    </w:lvl>
    <w:lvl w:ilvl="8">
      <w:numFmt w:val="bullet"/>
      <w:lvlText w:val=""/>
      <w:lvlJc w:val="left"/>
      <w:pPr>
        <w:tabs>
          <w:tab w:val="left" w:pos="0"/>
        </w:tabs>
        <w:ind w:left="8138" w:hanging="269"/>
      </w:pPr>
      <w:rPr>
        <w:rFonts w:ascii="Symbol" w:hAnsi="Symbol" w:cs="Symbol"/>
        <w:lang w:val="id-ID" w:eastAsia="en-US" w:bidi="ar-SA"/>
      </w:rPr>
    </w:lvl>
  </w:abstractNum>
  <w:abstractNum w:abstractNumId="3" w15:restartNumberingAfterBreak="0">
    <w:nsid w:val="3BF60960"/>
    <w:multiLevelType w:val="hybridMultilevel"/>
    <w:tmpl w:val="F4BC90B6"/>
    <w:lvl w:ilvl="0" w:tplc="085C057E">
      <w:start w:val="1"/>
      <w:numFmt w:val="decimal"/>
      <w:lvlText w:val="%1."/>
      <w:lvlJc w:val="left"/>
      <w:pPr>
        <w:ind w:left="720" w:hanging="360"/>
      </w:pPr>
      <w:rPr>
        <w:rFonts w:hint="default"/>
        <w:color w:val="00004C"/>
        <w:w w:val="1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0AE1A09"/>
    <w:multiLevelType w:val="hybridMultilevel"/>
    <w:tmpl w:val="462C893C"/>
    <w:lvl w:ilvl="0" w:tplc="328A335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72C247AC"/>
    <w:multiLevelType w:val="multilevel"/>
    <w:tmpl w:val="00000004"/>
    <w:lvl w:ilvl="0">
      <w:start w:val="1"/>
      <w:numFmt w:val="decimal"/>
      <w:lvlText w:val="%1."/>
      <w:lvlJc w:val="left"/>
      <w:pPr>
        <w:tabs>
          <w:tab w:val="left" w:pos="0"/>
        </w:tabs>
        <w:ind w:left="448" w:hanging="285"/>
      </w:pPr>
      <w:rPr>
        <w:rFonts w:ascii="Palatino Linotype" w:eastAsia="Palatino Linotype" w:hAnsi="Palatino Linotype" w:cs="Palatino Linotype"/>
        <w:b/>
        <w:bCs/>
        <w:i w:val="0"/>
        <w:iCs w:val="0"/>
        <w:color w:val="00004C"/>
        <w:w w:val="100"/>
        <w:sz w:val="24"/>
        <w:szCs w:val="24"/>
        <w:lang w:val="id-ID" w:eastAsia="en-US" w:bidi="ar-SA"/>
      </w:rPr>
    </w:lvl>
    <w:lvl w:ilvl="1">
      <w:start w:val="1"/>
      <w:numFmt w:val="decimal"/>
      <w:lvlText w:val="%1.%2"/>
      <w:lvlJc w:val="left"/>
      <w:pPr>
        <w:tabs>
          <w:tab w:val="left" w:pos="0"/>
        </w:tabs>
        <w:ind w:left="602" w:hanging="496"/>
      </w:pPr>
      <w:rPr>
        <w:rFonts w:ascii="Palatino Linotype" w:eastAsia="Palatino Linotype" w:hAnsi="Palatino Linotype" w:cs="Palatino Linotype"/>
        <w:b/>
        <w:bCs/>
        <w:i w:val="0"/>
        <w:iCs w:val="0"/>
        <w:color w:val="00004C"/>
        <w:w w:val="100"/>
        <w:sz w:val="22"/>
        <w:szCs w:val="22"/>
        <w:lang w:val="id-ID" w:eastAsia="en-US" w:bidi="ar-SA"/>
      </w:rPr>
    </w:lvl>
    <w:lvl w:ilvl="2">
      <w:start w:val="1"/>
      <w:numFmt w:val="decimal"/>
      <w:lvlText w:val="%1.%2.%3"/>
      <w:lvlJc w:val="left"/>
      <w:pPr>
        <w:tabs>
          <w:tab w:val="left" w:pos="0"/>
        </w:tabs>
        <w:ind w:left="782" w:hanging="619"/>
      </w:pPr>
      <w:rPr>
        <w:rFonts w:ascii="Palatino Linotype" w:eastAsia="Palatino Linotype" w:hAnsi="Palatino Linotype" w:cs="Palatino Linotype"/>
        <w:b w:val="0"/>
        <w:bCs w:val="0"/>
        <w:i w:val="0"/>
        <w:iCs w:val="0"/>
        <w:color w:val="00004C"/>
        <w:w w:val="90"/>
        <w:sz w:val="22"/>
        <w:szCs w:val="22"/>
        <w:lang w:val="id-ID" w:eastAsia="en-US" w:bidi="ar-SA"/>
      </w:rPr>
    </w:lvl>
    <w:lvl w:ilvl="3">
      <w:start w:val="1"/>
      <w:numFmt w:val="lowerLetter"/>
      <w:lvlText w:val="%4"/>
      <w:lvlJc w:val="left"/>
      <w:pPr>
        <w:tabs>
          <w:tab w:val="left" w:pos="0"/>
        </w:tabs>
        <w:ind w:left="2910" w:hanging="269"/>
      </w:pPr>
      <w:rPr>
        <w:rFonts w:ascii="Source Sans 3" w:eastAsia="Source Sans 3" w:hAnsi="Source Sans 3" w:cs="Source Sans 3"/>
        <w:b w:val="0"/>
        <w:bCs w:val="0"/>
        <w:i w:val="0"/>
        <w:iCs w:val="0"/>
        <w:w w:val="99"/>
        <w:sz w:val="18"/>
        <w:szCs w:val="18"/>
        <w:lang w:val="id-ID" w:eastAsia="en-US" w:bidi="ar-SA"/>
      </w:rPr>
    </w:lvl>
    <w:lvl w:ilvl="4">
      <w:numFmt w:val="bullet"/>
      <w:lvlText w:val=""/>
      <w:lvlJc w:val="left"/>
      <w:pPr>
        <w:tabs>
          <w:tab w:val="left" w:pos="0"/>
        </w:tabs>
        <w:ind w:left="3963" w:hanging="269"/>
      </w:pPr>
      <w:rPr>
        <w:rFonts w:ascii="Symbol" w:hAnsi="Symbol" w:cs="Symbol"/>
        <w:lang w:val="id-ID" w:eastAsia="en-US" w:bidi="ar-SA"/>
      </w:rPr>
    </w:lvl>
    <w:lvl w:ilvl="5">
      <w:numFmt w:val="bullet"/>
      <w:lvlText w:val=""/>
      <w:lvlJc w:val="left"/>
      <w:pPr>
        <w:tabs>
          <w:tab w:val="left" w:pos="0"/>
        </w:tabs>
        <w:ind w:left="5007" w:hanging="269"/>
      </w:pPr>
      <w:rPr>
        <w:rFonts w:ascii="Symbol" w:hAnsi="Symbol" w:cs="Symbol"/>
        <w:lang w:val="id-ID" w:eastAsia="en-US" w:bidi="ar-SA"/>
      </w:rPr>
    </w:lvl>
    <w:lvl w:ilvl="6">
      <w:numFmt w:val="bullet"/>
      <w:lvlText w:val=""/>
      <w:lvlJc w:val="left"/>
      <w:pPr>
        <w:tabs>
          <w:tab w:val="left" w:pos="0"/>
        </w:tabs>
        <w:ind w:left="6050" w:hanging="269"/>
      </w:pPr>
      <w:rPr>
        <w:rFonts w:ascii="Symbol" w:hAnsi="Symbol" w:cs="Symbol"/>
        <w:lang w:val="id-ID" w:eastAsia="en-US" w:bidi="ar-SA"/>
      </w:rPr>
    </w:lvl>
    <w:lvl w:ilvl="7">
      <w:numFmt w:val="bullet"/>
      <w:lvlText w:val=""/>
      <w:lvlJc w:val="left"/>
      <w:pPr>
        <w:tabs>
          <w:tab w:val="left" w:pos="0"/>
        </w:tabs>
        <w:ind w:left="7094" w:hanging="269"/>
      </w:pPr>
      <w:rPr>
        <w:rFonts w:ascii="Symbol" w:hAnsi="Symbol" w:cs="Symbol"/>
        <w:lang w:val="id-ID" w:eastAsia="en-US" w:bidi="ar-SA"/>
      </w:rPr>
    </w:lvl>
    <w:lvl w:ilvl="8">
      <w:numFmt w:val="bullet"/>
      <w:lvlText w:val=""/>
      <w:lvlJc w:val="left"/>
      <w:pPr>
        <w:tabs>
          <w:tab w:val="left" w:pos="0"/>
        </w:tabs>
        <w:ind w:left="8138" w:hanging="269"/>
      </w:pPr>
      <w:rPr>
        <w:rFonts w:ascii="Symbol" w:hAnsi="Symbol" w:cs="Symbol"/>
        <w:lang w:val="id-ID" w:eastAsia="en-US" w:bidi="ar-SA"/>
      </w:rPr>
    </w:lvl>
  </w:abstractNum>
  <w:num w:numId="1" w16cid:durableId="1942882368">
    <w:abstractNumId w:val="2"/>
  </w:num>
  <w:num w:numId="2" w16cid:durableId="789279773">
    <w:abstractNumId w:val="1"/>
  </w:num>
  <w:num w:numId="3" w16cid:durableId="2121802781">
    <w:abstractNumId w:val="0"/>
  </w:num>
  <w:num w:numId="4" w16cid:durableId="1342659753">
    <w:abstractNumId w:val="3"/>
  </w:num>
  <w:num w:numId="5" w16cid:durableId="1019044383">
    <w:abstractNumId w:val="4"/>
  </w:num>
  <w:num w:numId="6" w16cid:durableId="16108963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savePreviewPicture/>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6CF"/>
    <w:rsid w:val="00001321"/>
    <w:rsid w:val="0000564D"/>
    <w:rsid w:val="00007B30"/>
    <w:rsid w:val="000127AB"/>
    <w:rsid w:val="00021A32"/>
    <w:rsid w:val="000317B7"/>
    <w:rsid w:val="0003313C"/>
    <w:rsid w:val="00035542"/>
    <w:rsid w:val="00041836"/>
    <w:rsid w:val="0004752E"/>
    <w:rsid w:val="000528B7"/>
    <w:rsid w:val="00061A64"/>
    <w:rsid w:val="000621C7"/>
    <w:rsid w:val="00067CA7"/>
    <w:rsid w:val="00070AB1"/>
    <w:rsid w:val="0007256A"/>
    <w:rsid w:val="0009067B"/>
    <w:rsid w:val="00091315"/>
    <w:rsid w:val="00093F47"/>
    <w:rsid w:val="000B40B3"/>
    <w:rsid w:val="000C553E"/>
    <w:rsid w:val="000C5FD2"/>
    <w:rsid w:val="000D7B61"/>
    <w:rsid w:val="000E6304"/>
    <w:rsid w:val="000F052D"/>
    <w:rsid w:val="000F3190"/>
    <w:rsid w:val="00117475"/>
    <w:rsid w:val="001178F0"/>
    <w:rsid w:val="0012050D"/>
    <w:rsid w:val="00126D42"/>
    <w:rsid w:val="001334FC"/>
    <w:rsid w:val="00144783"/>
    <w:rsid w:val="001478CF"/>
    <w:rsid w:val="001663F5"/>
    <w:rsid w:val="00180E02"/>
    <w:rsid w:val="00181768"/>
    <w:rsid w:val="0018571D"/>
    <w:rsid w:val="00195708"/>
    <w:rsid w:val="001A3D15"/>
    <w:rsid w:val="001B3EF7"/>
    <w:rsid w:val="001D1F04"/>
    <w:rsid w:val="001E5CD2"/>
    <w:rsid w:val="00207888"/>
    <w:rsid w:val="002104A9"/>
    <w:rsid w:val="00213321"/>
    <w:rsid w:val="002175F0"/>
    <w:rsid w:val="002179FB"/>
    <w:rsid w:val="002248E0"/>
    <w:rsid w:val="00240AEE"/>
    <w:rsid w:val="0027449F"/>
    <w:rsid w:val="0027508D"/>
    <w:rsid w:val="0028623B"/>
    <w:rsid w:val="002A581D"/>
    <w:rsid w:val="002B0437"/>
    <w:rsid w:val="002B0C4C"/>
    <w:rsid w:val="002D4475"/>
    <w:rsid w:val="002E0715"/>
    <w:rsid w:val="002E27D2"/>
    <w:rsid w:val="002E2AA6"/>
    <w:rsid w:val="002E33BF"/>
    <w:rsid w:val="002E75C1"/>
    <w:rsid w:val="002F30F9"/>
    <w:rsid w:val="0031292A"/>
    <w:rsid w:val="00317904"/>
    <w:rsid w:val="00330F24"/>
    <w:rsid w:val="00332AA8"/>
    <w:rsid w:val="00335915"/>
    <w:rsid w:val="003406FD"/>
    <w:rsid w:val="00365B34"/>
    <w:rsid w:val="003A7591"/>
    <w:rsid w:val="003B4DEB"/>
    <w:rsid w:val="003D354C"/>
    <w:rsid w:val="003E2815"/>
    <w:rsid w:val="003E3CC8"/>
    <w:rsid w:val="003F5D72"/>
    <w:rsid w:val="003F7AE6"/>
    <w:rsid w:val="004038F0"/>
    <w:rsid w:val="00405803"/>
    <w:rsid w:val="00413630"/>
    <w:rsid w:val="0042482F"/>
    <w:rsid w:val="0043036C"/>
    <w:rsid w:val="00431D7A"/>
    <w:rsid w:val="00436D79"/>
    <w:rsid w:val="00445133"/>
    <w:rsid w:val="00453C43"/>
    <w:rsid w:val="004554D5"/>
    <w:rsid w:val="004567DE"/>
    <w:rsid w:val="004631B6"/>
    <w:rsid w:val="00470F32"/>
    <w:rsid w:val="00476895"/>
    <w:rsid w:val="00481AB6"/>
    <w:rsid w:val="00482CF8"/>
    <w:rsid w:val="00493791"/>
    <w:rsid w:val="004B03E8"/>
    <w:rsid w:val="004B0F22"/>
    <w:rsid w:val="004C15D9"/>
    <w:rsid w:val="004C4111"/>
    <w:rsid w:val="004D3303"/>
    <w:rsid w:val="004D389D"/>
    <w:rsid w:val="004F2FA7"/>
    <w:rsid w:val="004F5CCD"/>
    <w:rsid w:val="004F69B8"/>
    <w:rsid w:val="00503C11"/>
    <w:rsid w:val="005076E8"/>
    <w:rsid w:val="005159FF"/>
    <w:rsid w:val="00520D4C"/>
    <w:rsid w:val="00521D10"/>
    <w:rsid w:val="00533F5E"/>
    <w:rsid w:val="00541EE5"/>
    <w:rsid w:val="005473B9"/>
    <w:rsid w:val="005539B2"/>
    <w:rsid w:val="00553AF1"/>
    <w:rsid w:val="00553B36"/>
    <w:rsid w:val="00554A8C"/>
    <w:rsid w:val="00566141"/>
    <w:rsid w:val="00566CB8"/>
    <w:rsid w:val="00586917"/>
    <w:rsid w:val="00595CBF"/>
    <w:rsid w:val="005B1C01"/>
    <w:rsid w:val="005B376A"/>
    <w:rsid w:val="005C5204"/>
    <w:rsid w:val="005C57DB"/>
    <w:rsid w:val="005C63F4"/>
    <w:rsid w:val="005E64B9"/>
    <w:rsid w:val="005E7139"/>
    <w:rsid w:val="005F77F4"/>
    <w:rsid w:val="00603CBC"/>
    <w:rsid w:val="0061533A"/>
    <w:rsid w:val="00621D59"/>
    <w:rsid w:val="006274F2"/>
    <w:rsid w:val="00652ACB"/>
    <w:rsid w:val="006669CC"/>
    <w:rsid w:val="006775D7"/>
    <w:rsid w:val="0069079A"/>
    <w:rsid w:val="00695D45"/>
    <w:rsid w:val="006A521D"/>
    <w:rsid w:val="006C1518"/>
    <w:rsid w:val="006D508A"/>
    <w:rsid w:val="006E383E"/>
    <w:rsid w:val="006E6210"/>
    <w:rsid w:val="006E625D"/>
    <w:rsid w:val="006F086E"/>
    <w:rsid w:val="006F7D88"/>
    <w:rsid w:val="007037EF"/>
    <w:rsid w:val="00704C02"/>
    <w:rsid w:val="00705353"/>
    <w:rsid w:val="00717D2C"/>
    <w:rsid w:val="00720621"/>
    <w:rsid w:val="00730357"/>
    <w:rsid w:val="00734BF0"/>
    <w:rsid w:val="00752DE9"/>
    <w:rsid w:val="0076314D"/>
    <w:rsid w:val="007816CF"/>
    <w:rsid w:val="0079539B"/>
    <w:rsid w:val="00796ACE"/>
    <w:rsid w:val="00796DA9"/>
    <w:rsid w:val="007971AA"/>
    <w:rsid w:val="007A524F"/>
    <w:rsid w:val="007B1997"/>
    <w:rsid w:val="007B42E8"/>
    <w:rsid w:val="008060B0"/>
    <w:rsid w:val="0084267F"/>
    <w:rsid w:val="00852713"/>
    <w:rsid w:val="00857AA9"/>
    <w:rsid w:val="008661E0"/>
    <w:rsid w:val="00871647"/>
    <w:rsid w:val="00877667"/>
    <w:rsid w:val="00883986"/>
    <w:rsid w:val="00883C8F"/>
    <w:rsid w:val="00883CE3"/>
    <w:rsid w:val="00884747"/>
    <w:rsid w:val="00885C8E"/>
    <w:rsid w:val="008A163B"/>
    <w:rsid w:val="008C53C9"/>
    <w:rsid w:val="008D1F5A"/>
    <w:rsid w:val="008D343D"/>
    <w:rsid w:val="008E4290"/>
    <w:rsid w:val="008E638A"/>
    <w:rsid w:val="008F0795"/>
    <w:rsid w:val="008F3677"/>
    <w:rsid w:val="008F5C83"/>
    <w:rsid w:val="008F5CB8"/>
    <w:rsid w:val="008F7E26"/>
    <w:rsid w:val="00903F97"/>
    <w:rsid w:val="00924EB8"/>
    <w:rsid w:val="00943F96"/>
    <w:rsid w:val="00953150"/>
    <w:rsid w:val="00967352"/>
    <w:rsid w:val="009712C6"/>
    <w:rsid w:val="0097319A"/>
    <w:rsid w:val="00980459"/>
    <w:rsid w:val="00990989"/>
    <w:rsid w:val="009A45D7"/>
    <w:rsid w:val="009C7971"/>
    <w:rsid w:val="009C7C0E"/>
    <w:rsid w:val="009D10CB"/>
    <w:rsid w:val="009F0CC4"/>
    <w:rsid w:val="009F18CE"/>
    <w:rsid w:val="00A13965"/>
    <w:rsid w:val="00A217A9"/>
    <w:rsid w:val="00A26100"/>
    <w:rsid w:val="00A4386E"/>
    <w:rsid w:val="00A54C27"/>
    <w:rsid w:val="00A6238D"/>
    <w:rsid w:val="00A626EE"/>
    <w:rsid w:val="00A70BB5"/>
    <w:rsid w:val="00A721E1"/>
    <w:rsid w:val="00A7425D"/>
    <w:rsid w:val="00A779B7"/>
    <w:rsid w:val="00A77E13"/>
    <w:rsid w:val="00A82B70"/>
    <w:rsid w:val="00A966E2"/>
    <w:rsid w:val="00AA0646"/>
    <w:rsid w:val="00AA1E83"/>
    <w:rsid w:val="00AA2D3D"/>
    <w:rsid w:val="00AA3952"/>
    <w:rsid w:val="00AB7D36"/>
    <w:rsid w:val="00AC418C"/>
    <w:rsid w:val="00AC7BCB"/>
    <w:rsid w:val="00AD3E6C"/>
    <w:rsid w:val="00AE1A33"/>
    <w:rsid w:val="00AE4B39"/>
    <w:rsid w:val="00AE67A2"/>
    <w:rsid w:val="00B019A0"/>
    <w:rsid w:val="00B1591C"/>
    <w:rsid w:val="00B429CB"/>
    <w:rsid w:val="00B643CB"/>
    <w:rsid w:val="00B65D87"/>
    <w:rsid w:val="00B7075C"/>
    <w:rsid w:val="00B708F7"/>
    <w:rsid w:val="00B72069"/>
    <w:rsid w:val="00B84491"/>
    <w:rsid w:val="00BA1E9F"/>
    <w:rsid w:val="00BB4AB7"/>
    <w:rsid w:val="00BD1185"/>
    <w:rsid w:val="00BD6DAC"/>
    <w:rsid w:val="00BD6E52"/>
    <w:rsid w:val="00BE4330"/>
    <w:rsid w:val="00BF64F7"/>
    <w:rsid w:val="00C128CA"/>
    <w:rsid w:val="00C178F1"/>
    <w:rsid w:val="00C245B8"/>
    <w:rsid w:val="00C36520"/>
    <w:rsid w:val="00C41D7D"/>
    <w:rsid w:val="00C44F3D"/>
    <w:rsid w:val="00C47769"/>
    <w:rsid w:val="00C47DC2"/>
    <w:rsid w:val="00C7064E"/>
    <w:rsid w:val="00C70AE3"/>
    <w:rsid w:val="00C83D77"/>
    <w:rsid w:val="00C92AE1"/>
    <w:rsid w:val="00CA00F6"/>
    <w:rsid w:val="00CA14F1"/>
    <w:rsid w:val="00CB069D"/>
    <w:rsid w:val="00CB41CF"/>
    <w:rsid w:val="00CC7CAF"/>
    <w:rsid w:val="00CD17DA"/>
    <w:rsid w:val="00CD2121"/>
    <w:rsid w:val="00CD440D"/>
    <w:rsid w:val="00CD6D23"/>
    <w:rsid w:val="00CD78BA"/>
    <w:rsid w:val="00CF1DD0"/>
    <w:rsid w:val="00CF4379"/>
    <w:rsid w:val="00D060BA"/>
    <w:rsid w:val="00D07ED4"/>
    <w:rsid w:val="00D30468"/>
    <w:rsid w:val="00D31092"/>
    <w:rsid w:val="00D338F5"/>
    <w:rsid w:val="00D444E6"/>
    <w:rsid w:val="00D44AAA"/>
    <w:rsid w:val="00D51F01"/>
    <w:rsid w:val="00D61801"/>
    <w:rsid w:val="00D77645"/>
    <w:rsid w:val="00D819EE"/>
    <w:rsid w:val="00D826D6"/>
    <w:rsid w:val="00D942FC"/>
    <w:rsid w:val="00D944AC"/>
    <w:rsid w:val="00DA2F50"/>
    <w:rsid w:val="00DB0A5A"/>
    <w:rsid w:val="00DB1595"/>
    <w:rsid w:val="00DB3999"/>
    <w:rsid w:val="00DB589E"/>
    <w:rsid w:val="00DB728E"/>
    <w:rsid w:val="00DB7FC4"/>
    <w:rsid w:val="00DE4899"/>
    <w:rsid w:val="00DE7A79"/>
    <w:rsid w:val="00E0378E"/>
    <w:rsid w:val="00E128CE"/>
    <w:rsid w:val="00E2307B"/>
    <w:rsid w:val="00E326FF"/>
    <w:rsid w:val="00E42FA0"/>
    <w:rsid w:val="00E47727"/>
    <w:rsid w:val="00E55D01"/>
    <w:rsid w:val="00E61412"/>
    <w:rsid w:val="00E71225"/>
    <w:rsid w:val="00E764F5"/>
    <w:rsid w:val="00E8524C"/>
    <w:rsid w:val="00E90178"/>
    <w:rsid w:val="00EA1C24"/>
    <w:rsid w:val="00EA48FC"/>
    <w:rsid w:val="00EB01D1"/>
    <w:rsid w:val="00EB238B"/>
    <w:rsid w:val="00EB2770"/>
    <w:rsid w:val="00EB694F"/>
    <w:rsid w:val="00EC300A"/>
    <w:rsid w:val="00EC479C"/>
    <w:rsid w:val="00ED5800"/>
    <w:rsid w:val="00ED764F"/>
    <w:rsid w:val="00ED7D7C"/>
    <w:rsid w:val="00EE1ADA"/>
    <w:rsid w:val="00F15FD1"/>
    <w:rsid w:val="00F234D8"/>
    <w:rsid w:val="00F27182"/>
    <w:rsid w:val="00F30696"/>
    <w:rsid w:val="00F41CE8"/>
    <w:rsid w:val="00F53829"/>
    <w:rsid w:val="00F6542E"/>
    <w:rsid w:val="00F7290F"/>
    <w:rsid w:val="00F75DBE"/>
    <w:rsid w:val="00F761E0"/>
    <w:rsid w:val="00F8000E"/>
    <w:rsid w:val="00F81EB6"/>
    <w:rsid w:val="00F86F7F"/>
    <w:rsid w:val="00F87E6B"/>
    <w:rsid w:val="00F93BF7"/>
    <w:rsid w:val="00F96965"/>
    <w:rsid w:val="00FA0B0E"/>
    <w:rsid w:val="00FA0EFA"/>
    <w:rsid w:val="00FD7B6D"/>
    <w:rsid w:val="00FF0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B4476"/>
  <w15:chartTrackingRefBased/>
  <w15:docId w15:val="{F68C90FA-F91C-4BC7-9E80-E8FFEEE89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bCs/>
        <w:kern w:val="2"/>
        <w:sz w:val="24"/>
        <w:szCs w:val="24"/>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6" w:qFormat="1"/>
    <w:lsdException w:name="heading 2" w:semiHidden="1" w:uiPriority="6"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lsdException w:name="footer" w:semiHidden="1" w:uiPriority="6"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7"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rsid w:val="007816CF"/>
    <w:pPr>
      <w:widowControl w:val="0"/>
      <w:suppressAutoHyphens/>
      <w:spacing w:after="0" w:line="240" w:lineRule="auto"/>
    </w:pPr>
    <w:rPr>
      <w:rFonts w:ascii="Palatino Linotype" w:eastAsia="Palatino Linotype" w:hAnsi="Palatino Linotype" w:cs="Palatino Linotype"/>
      <w:b w:val="0"/>
      <w:bCs w:val="0"/>
      <w:kern w:val="0"/>
      <w:sz w:val="22"/>
      <w:szCs w:val="22"/>
      <w:lang w:val="id-ID"/>
      <w14:ligatures w14:val="none"/>
    </w:rPr>
  </w:style>
  <w:style w:type="paragraph" w:styleId="Heading1">
    <w:name w:val="heading 1"/>
    <w:basedOn w:val="Normal"/>
    <w:link w:val="Heading1Char"/>
    <w:uiPriority w:val="6"/>
    <w:rsid w:val="007816CF"/>
    <w:pPr>
      <w:ind w:left="392" w:hanging="286"/>
      <w:outlineLvl w:val="0"/>
    </w:pPr>
    <w:rPr>
      <w:b/>
      <w:bCs/>
      <w:sz w:val="24"/>
      <w:szCs w:val="24"/>
    </w:rPr>
  </w:style>
  <w:style w:type="paragraph" w:styleId="Heading2">
    <w:name w:val="heading 2"/>
    <w:basedOn w:val="Normal"/>
    <w:link w:val="Heading2Char"/>
    <w:uiPriority w:val="6"/>
    <w:rsid w:val="007816CF"/>
    <w:pPr>
      <w:ind w:left="602" w:hanging="496"/>
      <w:jc w:val="both"/>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6"/>
    <w:rsid w:val="007816CF"/>
    <w:rPr>
      <w:rFonts w:ascii="Palatino Linotype" w:eastAsia="Palatino Linotype" w:hAnsi="Palatino Linotype" w:cs="Palatino Linotype"/>
      <w:kern w:val="0"/>
      <w:lang w:val="id-ID"/>
      <w14:ligatures w14:val="none"/>
    </w:rPr>
  </w:style>
  <w:style w:type="character" w:customStyle="1" w:styleId="Heading2Char">
    <w:name w:val="Heading 2 Char"/>
    <w:basedOn w:val="DefaultParagraphFont"/>
    <w:link w:val="Heading2"/>
    <w:uiPriority w:val="6"/>
    <w:rsid w:val="007816CF"/>
    <w:rPr>
      <w:rFonts w:ascii="Palatino Linotype" w:eastAsia="Palatino Linotype" w:hAnsi="Palatino Linotype" w:cs="Palatino Linotype"/>
      <w:kern w:val="0"/>
      <w:sz w:val="22"/>
      <w:szCs w:val="22"/>
      <w:lang w:val="id-ID"/>
      <w14:ligatures w14:val="none"/>
    </w:rPr>
  </w:style>
  <w:style w:type="paragraph" w:styleId="BodyText">
    <w:name w:val="Body Text"/>
    <w:basedOn w:val="Normal"/>
    <w:link w:val="BodyTextChar"/>
    <w:uiPriority w:val="7"/>
    <w:rsid w:val="007816CF"/>
  </w:style>
  <w:style w:type="character" w:customStyle="1" w:styleId="BodyTextChar">
    <w:name w:val="Body Text Char"/>
    <w:basedOn w:val="DefaultParagraphFont"/>
    <w:link w:val="BodyText"/>
    <w:uiPriority w:val="7"/>
    <w:rsid w:val="007816CF"/>
    <w:rPr>
      <w:rFonts w:ascii="Palatino Linotype" w:eastAsia="Palatino Linotype" w:hAnsi="Palatino Linotype" w:cs="Palatino Linotype"/>
      <w:b w:val="0"/>
      <w:bCs w:val="0"/>
      <w:kern w:val="0"/>
      <w:sz w:val="22"/>
      <w:szCs w:val="22"/>
      <w:lang w:val="id-ID"/>
      <w14:ligatures w14:val="none"/>
    </w:rPr>
  </w:style>
  <w:style w:type="paragraph" w:styleId="Caption">
    <w:name w:val="caption"/>
    <w:basedOn w:val="Normal"/>
    <w:uiPriority w:val="7"/>
    <w:rsid w:val="007816CF"/>
    <w:pPr>
      <w:suppressLineNumbers/>
      <w:spacing w:before="120" w:after="120"/>
    </w:pPr>
    <w:rPr>
      <w:rFonts w:cs="Lohit Devanagari"/>
      <w:i/>
      <w:iCs/>
      <w:sz w:val="24"/>
      <w:szCs w:val="24"/>
    </w:rPr>
  </w:style>
  <w:style w:type="paragraph" w:styleId="Footer">
    <w:name w:val="footer"/>
    <w:basedOn w:val="HeaderandFooter"/>
    <w:link w:val="FooterChar"/>
    <w:uiPriority w:val="6"/>
    <w:rsid w:val="007816CF"/>
  </w:style>
  <w:style w:type="character" w:customStyle="1" w:styleId="FooterChar">
    <w:name w:val="Footer Char"/>
    <w:basedOn w:val="DefaultParagraphFont"/>
    <w:link w:val="Footer"/>
    <w:uiPriority w:val="6"/>
    <w:rsid w:val="007816CF"/>
    <w:rPr>
      <w:rFonts w:ascii="Palatino Linotype" w:eastAsia="Palatino Linotype" w:hAnsi="Palatino Linotype" w:cs="Palatino Linotype"/>
      <w:b w:val="0"/>
      <w:bCs w:val="0"/>
      <w:kern w:val="0"/>
      <w:sz w:val="22"/>
      <w:szCs w:val="22"/>
      <w:lang w:val="id-ID"/>
      <w14:ligatures w14:val="none"/>
    </w:rPr>
  </w:style>
  <w:style w:type="paragraph" w:customStyle="1" w:styleId="HeaderandFooter">
    <w:name w:val="Header and Footer"/>
    <w:basedOn w:val="Normal"/>
    <w:uiPriority w:val="6"/>
    <w:rsid w:val="007816CF"/>
  </w:style>
  <w:style w:type="paragraph" w:styleId="Header">
    <w:name w:val="header"/>
    <w:basedOn w:val="HeaderandFooter"/>
    <w:link w:val="HeaderChar"/>
    <w:uiPriority w:val="6"/>
    <w:rsid w:val="007816CF"/>
  </w:style>
  <w:style w:type="character" w:customStyle="1" w:styleId="HeaderChar">
    <w:name w:val="Header Char"/>
    <w:basedOn w:val="DefaultParagraphFont"/>
    <w:link w:val="Header"/>
    <w:uiPriority w:val="6"/>
    <w:rsid w:val="007816CF"/>
    <w:rPr>
      <w:rFonts w:ascii="Palatino Linotype" w:eastAsia="Palatino Linotype" w:hAnsi="Palatino Linotype" w:cs="Palatino Linotype"/>
      <w:b w:val="0"/>
      <w:bCs w:val="0"/>
      <w:kern w:val="0"/>
      <w:sz w:val="22"/>
      <w:szCs w:val="22"/>
      <w:lang w:val="id-ID"/>
      <w14:ligatures w14:val="none"/>
    </w:rPr>
  </w:style>
  <w:style w:type="character" w:styleId="Hyperlink">
    <w:name w:val="Hyperlink"/>
    <w:uiPriority w:val="7"/>
    <w:rsid w:val="007816CF"/>
    <w:rPr>
      <w:color w:val="000080"/>
      <w:u w:val="single"/>
    </w:rPr>
  </w:style>
  <w:style w:type="paragraph" w:styleId="List">
    <w:name w:val="List"/>
    <w:basedOn w:val="BodyText"/>
    <w:uiPriority w:val="7"/>
    <w:rsid w:val="007816CF"/>
    <w:rPr>
      <w:rFonts w:cs="Lohit Devanagari"/>
    </w:rPr>
  </w:style>
  <w:style w:type="paragraph" w:styleId="Title">
    <w:name w:val="Title"/>
    <w:basedOn w:val="Normal"/>
    <w:link w:val="TitleChar"/>
    <w:uiPriority w:val="7"/>
    <w:rsid w:val="007816CF"/>
    <w:pPr>
      <w:spacing w:before="222"/>
      <w:ind w:left="163"/>
    </w:pPr>
    <w:rPr>
      <w:rFonts w:ascii="Source Sans 3 Semibold" w:eastAsia="Source Sans 3 Semibold" w:hAnsi="Source Sans 3 Semibold" w:cs="Source Sans 3 Semibold"/>
      <w:sz w:val="28"/>
      <w:szCs w:val="28"/>
    </w:rPr>
  </w:style>
  <w:style w:type="character" w:customStyle="1" w:styleId="TitleChar">
    <w:name w:val="Title Char"/>
    <w:basedOn w:val="DefaultParagraphFont"/>
    <w:link w:val="Title"/>
    <w:uiPriority w:val="7"/>
    <w:rsid w:val="007816CF"/>
    <w:rPr>
      <w:rFonts w:ascii="Source Sans 3 Semibold" w:eastAsia="Source Sans 3 Semibold" w:hAnsi="Source Sans 3 Semibold" w:cs="Source Sans 3 Semibold"/>
      <w:b w:val="0"/>
      <w:bCs w:val="0"/>
      <w:kern w:val="0"/>
      <w:sz w:val="28"/>
      <w:szCs w:val="28"/>
      <w:lang w:val="id-ID"/>
      <w14:ligatures w14:val="none"/>
    </w:rPr>
  </w:style>
  <w:style w:type="character" w:customStyle="1" w:styleId="DefaultParagraphFont1">
    <w:name w:val="Default Paragraph Font1"/>
    <w:uiPriority w:val="6"/>
    <w:rsid w:val="007816CF"/>
  </w:style>
  <w:style w:type="character" w:customStyle="1" w:styleId="ListLabel1">
    <w:name w:val="ListLabel 1"/>
    <w:uiPriority w:val="7"/>
    <w:rsid w:val="007816CF"/>
    <w:rPr>
      <w:rFonts w:ascii="Palatino Linotype" w:eastAsia="Palatino Linotype" w:hAnsi="Palatino Linotype" w:cs="Palatino Linotype"/>
      <w:w w:val="100"/>
      <w:sz w:val="22"/>
      <w:szCs w:val="22"/>
      <w:lang w:val="id-ID" w:eastAsia="en-US" w:bidi="ar-SA"/>
    </w:rPr>
  </w:style>
  <w:style w:type="character" w:customStyle="1" w:styleId="ListLabel2">
    <w:name w:val="ListLabel 2"/>
    <w:uiPriority w:val="7"/>
    <w:rsid w:val="007816CF"/>
    <w:rPr>
      <w:rFonts w:cs="Symbol"/>
      <w:lang w:val="id-ID" w:eastAsia="en-US" w:bidi="ar-SA"/>
    </w:rPr>
  </w:style>
  <w:style w:type="character" w:customStyle="1" w:styleId="ListLabel3">
    <w:name w:val="ListLabel 3"/>
    <w:uiPriority w:val="7"/>
    <w:rsid w:val="007816CF"/>
    <w:rPr>
      <w:rFonts w:cs="Symbol"/>
      <w:lang w:val="id-ID" w:eastAsia="en-US" w:bidi="ar-SA"/>
    </w:rPr>
  </w:style>
  <w:style w:type="character" w:customStyle="1" w:styleId="ListLabel4">
    <w:name w:val="ListLabel 4"/>
    <w:uiPriority w:val="7"/>
    <w:rsid w:val="007816CF"/>
    <w:rPr>
      <w:rFonts w:cs="Symbol"/>
      <w:lang w:val="id-ID" w:eastAsia="en-US" w:bidi="ar-SA"/>
    </w:rPr>
  </w:style>
  <w:style w:type="character" w:customStyle="1" w:styleId="ListLabel5">
    <w:name w:val="ListLabel 5"/>
    <w:uiPriority w:val="7"/>
    <w:rsid w:val="007816CF"/>
    <w:rPr>
      <w:rFonts w:cs="Symbol"/>
      <w:lang w:val="id-ID" w:eastAsia="en-US" w:bidi="ar-SA"/>
    </w:rPr>
  </w:style>
  <w:style w:type="character" w:customStyle="1" w:styleId="ListLabel6">
    <w:name w:val="ListLabel 6"/>
    <w:uiPriority w:val="7"/>
    <w:rsid w:val="007816CF"/>
    <w:rPr>
      <w:rFonts w:cs="Symbol"/>
      <w:lang w:val="id-ID" w:eastAsia="en-US" w:bidi="ar-SA"/>
    </w:rPr>
  </w:style>
  <w:style w:type="character" w:customStyle="1" w:styleId="ListLabel7">
    <w:name w:val="ListLabel 7"/>
    <w:uiPriority w:val="7"/>
    <w:rsid w:val="007816CF"/>
    <w:rPr>
      <w:rFonts w:cs="Symbol"/>
      <w:lang w:val="id-ID" w:eastAsia="en-US" w:bidi="ar-SA"/>
    </w:rPr>
  </w:style>
  <w:style w:type="character" w:customStyle="1" w:styleId="ListLabel8">
    <w:name w:val="ListLabel 8"/>
    <w:uiPriority w:val="7"/>
    <w:rsid w:val="007816CF"/>
    <w:rPr>
      <w:rFonts w:cs="Symbol"/>
      <w:lang w:val="id-ID" w:eastAsia="en-US" w:bidi="ar-SA"/>
    </w:rPr>
  </w:style>
  <w:style w:type="character" w:customStyle="1" w:styleId="ListLabel9">
    <w:name w:val="ListLabel 9"/>
    <w:uiPriority w:val="7"/>
    <w:rsid w:val="007816CF"/>
    <w:rPr>
      <w:rFonts w:cs="Symbol"/>
      <w:lang w:val="id-ID" w:eastAsia="en-US" w:bidi="ar-SA"/>
    </w:rPr>
  </w:style>
  <w:style w:type="character" w:customStyle="1" w:styleId="ListLabel10">
    <w:name w:val="ListLabel 10"/>
    <w:uiPriority w:val="7"/>
    <w:rsid w:val="007816CF"/>
    <w:rPr>
      <w:w w:val="99"/>
      <w:lang w:val="id-ID" w:eastAsia="en-US" w:bidi="ar-SA"/>
    </w:rPr>
  </w:style>
  <w:style w:type="character" w:customStyle="1" w:styleId="ListLabel11">
    <w:name w:val="ListLabel 11"/>
    <w:uiPriority w:val="7"/>
    <w:rsid w:val="007816CF"/>
    <w:rPr>
      <w:rFonts w:cs="Symbol"/>
      <w:lang w:val="id-ID" w:eastAsia="en-US" w:bidi="ar-SA"/>
    </w:rPr>
  </w:style>
  <w:style w:type="character" w:customStyle="1" w:styleId="ListLabel12">
    <w:name w:val="ListLabel 12"/>
    <w:uiPriority w:val="7"/>
    <w:rsid w:val="007816CF"/>
    <w:rPr>
      <w:rFonts w:cs="Symbol"/>
      <w:lang w:val="id-ID" w:eastAsia="en-US" w:bidi="ar-SA"/>
    </w:rPr>
  </w:style>
  <w:style w:type="character" w:customStyle="1" w:styleId="ListLabel13">
    <w:name w:val="ListLabel 13"/>
    <w:uiPriority w:val="7"/>
    <w:rsid w:val="007816CF"/>
    <w:rPr>
      <w:rFonts w:cs="Symbol"/>
      <w:lang w:val="id-ID" w:eastAsia="en-US" w:bidi="ar-SA"/>
    </w:rPr>
  </w:style>
  <w:style w:type="character" w:customStyle="1" w:styleId="ListLabel14">
    <w:name w:val="ListLabel 14"/>
    <w:uiPriority w:val="7"/>
    <w:rsid w:val="007816CF"/>
    <w:rPr>
      <w:rFonts w:cs="Symbol"/>
      <w:lang w:val="id-ID" w:eastAsia="en-US" w:bidi="ar-SA"/>
    </w:rPr>
  </w:style>
  <w:style w:type="character" w:customStyle="1" w:styleId="ListLabel15">
    <w:name w:val="ListLabel 15"/>
    <w:uiPriority w:val="7"/>
    <w:rsid w:val="007816CF"/>
    <w:rPr>
      <w:rFonts w:cs="Symbol"/>
      <w:lang w:val="id-ID" w:eastAsia="en-US" w:bidi="ar-SA"/>
    </w:rPr>
  </w:style>
  <w:style w:type="character" w:customStyle="1" w:styleId="ListLabel16">
    <w:name w:val="ListLabel 16"/>
    <w:uiPriority w:val="7"/>
    <w:rsid w:val="007816CF"/>
    <w:rPr>
      <w:rFonts w:cs="Symbol"/>
      <w:lang w:val="id-ID" w:eastAsia="en-US" w:bidi="ar-SA"/>
    </w:rPr>
  </w:style>
  <w:style w:type="character" w:customStyle="1" w:styleId="ListLabel17">
    <w:name w:val="ListLabel 17"/>
    <w:uiPriority w:val="7"/>
    <w:rsid w:val="007816CF"/>
    <w:rPr>
      <w:rFonts w:cs="Symbol"/>
      <w:lang w:val="id-ID" w:eastAsia="en-US" w:bidi="ar-SA"/>
    </w:rPr>
  </w:style>
  <w:style w:type="character" w:customStyle="1" w:styleId="ListLabel18">
    <w:name w:val="ListLabel 18"/>
    <w:uiPriority w:val="7"/>
    <w:rsid w:val="007816CF"/>
    <w:rPr>
      <w:rFonts w:cs="Symbol"/>
      <w:lang w:val="id-ID" w:eastAsia="en-US" w:bidi="ar-SA"/>
    </w:rPr>
  </w:style>
  <w:style w:type="character" w:customStyle="1" w:styleId="ListLabel19">
    <w:name w:val="ListLabel 19"/>
    <w:uiPriority w:val="7"/>
    <w:rsid w:val="007816CF"/>
    <w:rPr>
      <w:rFonts w:ascii="Source Sans 3" w:eastAsia="Source Sans 3" w:hAnsi="Source Sans 3" w:cs="Source Sans 3"/>
      <w:w w:val="99"/>
      <w:sz w:val="20"/>
      <w:szCs w:val="20"/>
      <w:lang w:val="id-ID" w:eastAsia="en-US" w:bidi="ar-SA"/>
    </w:rPr>
  </w:style>
  <w:style w:type="character" w:customStyle="1" w:styleId="ListLabel20">
    <w:name w:val="ListLabel 20"/>
    <w:uiPriority w:val="7"/>
    <w:rsid w:val="007816CF"/>
    <w:rPr>
      <w:rFonts w:cs="Symbol"/>
      <w:lang w:val="id-ID" w:eastAsia="en-US" w:bidi="ar-SA"/>
    </w:rPr>
  </w:style>
  <w:style w:type="character" w:customStyle="1" w:styleId="ListLabel21">
    <w:name w:val="ListLabel 21"/>
    <w:uiPriority w:val="7"/>
    <w:rsid w:val="007816CF"/>
    <w:rPr>
      <w:rFonts w:cs="Symbol"/>
      <w:lang w:val="id-ID" w:eastAsia="en-US" w:bidi="ar-SA"/>
    </w:rPr>
  </w:style>
  <w:style w:type="character" w:customStyle="1" w:styleId="ListLabel22">
    <w:name w:val="ListLabel 22"/>
    <w:uiPriority w:val="7"/>
    <w:rsid w:val="007816CF"/>
    <w:rPr>
      <w:rFonts w:cs="Symbol"/>
      <w:lang w:val="id-ID" w:eastAsia="en-US" w:bidi="ar-SA"/>
    </w:rPr>
  </w:style>
  <w:style w:type="character" w:customStyle="1" w:styleId="ListLabel23">
    <w:name w:val="ListLabel 23"/>
    <w:uiPriority w:val="7"/>
    <w:rsid w:val="007816CF"/>
    <w:rPr>
      <w:rFonts w:cs="Symbol"/>
      <w:lang w:val="id-ID" w:eastAsia="en-US" w:bidi="ar-SA"/>
    </w:rPr>
  </w:style>
  <w:style w:type="character" w:customStyle="1" w:styleId="ListLabel24">
    <w:name w:val="ListLabel 24"/>
    <w:uiPriority w:val="7"/>
    <w:rsid w:val="007816CF"/>
    <w:rPr>
      <w:rFonts w:cs="Symbol"/>
      <w:lang w:val="id-ID" w:eastAsia="en-US" w:bidi="ar-SA"/>
    </w:rPr>
  </w:style>
  <w:style w:type="character" w:customStyle="1" w:styleId="ListLabel25">
    <w:name w:val="ListLabel 25"/>
    <w:uiPriority w:val="7"/>
    <w:rsid w:val="007816CF"/>
    <w:rPr>
      <w:rFonts w:cs="Symbol"/>
      <w:lang w:val="id-ID" w:eastAsia="en-US" w:bidi="ar-SA"/>
    </w:rPr>
  </w:style>
  <w:style w:type="character" w:customStyle="1" w:styleId="ListLabel26">
    <w:name w:val="ListLabel 26"/>
    <w:uiPriority w:val="7"/>
    <w:rsid w:val="007816CF"/>
    <w:rPr>
      <w:rFonts w:cs="Symbol"/>
      <w:lang w:val="id-ID" w:eastAsia="en-US" w:bidi="ar-SA"/>
    </w:rPr>
  </w:style>
  <w:style w:type="character" w:customStyle="1" w:styleId="ListLabel27">
    <w:name w:val="ListLabel 27"/>
    <w:uiPriority w:val="7"/>
    <w:rsid w:val="007816CF"/>
    <w:rPr>
      <w:rFonts w:cs="Symbol"/>
      <w:lang w:val="id-ID" w:eastAsia="en-US" w:bidi="ar-SA"/>
    </w:rPr>
  </w:style>
  <w:style w:type="character" w:customStyle="1" w:styleId="ListLabel28">
    <w:name w:val="ListLabel 28"/>
    <w:uiPriority w:val="7"/>
    <w:rsid w:val="007816CF"/>
    <w:rPr>
      <w:rFonts w:ascii="Palatino Linotype" w:eastAsia="Palatino Linotype" w:hAnsi="Palatino Linotype" w:cs="Palatino Linotype"/>
      <w:b w:val="0"/>
      <w:bCs w:val="0"/>
      <w:color w:val="00004C"/>
      <w:w w:val="100"/>
      <w:sz w:val="24"/>
      <w:szCs w:val="24"/>
      <w:lang w:val="id-ID" w:eastAsia="en-US" w:bidi="ar-SA"/>
    </w:rPr>
  </w:style>
  <w:style w:type="character" w:customStyle="1" w:styleId="ListLabel29">
    <w:name w:val="ListLabel 29"/>
    <w:uiPriority w:val="7"/>
    <w:rsid w:val="007816CF"/>
    <w:rPr>
      <w:rFonts w:ascii="Palatino Linotype" w:eastAsia="Palatino Linotype" w:hAnsi="Palatino Linotype" w:cs="Palatino Linotype"/>
      <w:b w:val="0"/>
      <w:bCs w:val="0"/>
      <w:color w:val="00004C"/>
      <w:w w:val="100"/>
      <w:sz w:val="22"/>
      <w:szCs w:val="22"/>
      <w:lang w:val="id-ID" w:eastAsia="en-US" w:bidi="ar-SA"/>
    </w:rPr>
  </w:style>
  <w:style w:type="character" w:customStyle="1" w:styleId="ListLabel30">
    <w:name w:val="ListLabel 30"/>
    <w:uiPriority w:val="7"/>
    <w:rsid w:val="007816CF"/>
    <w:rPr>
      <w:rFonts w:ascii="Palatino Linotype" w:eastAsia="Palatino Linotype" w:hAnsi="Palatino Linotype" w:cs="Palatino Linotype"/>
      <w:color w:val="00004C"/>
      <w:w w:val="90"/>
      <w:sz w:val="22"/>
      <w:szCs w:val="22"/>
      <w:lang w:val="id-ID" w:eastAsia="en-US" w:bidi="ar-SA"/>
    </w:rPr>
  </w:style>
  <w:style w:type="character" w:customStyle="1" w:styleId="ListLabel31">
    <w:name w:val="ListLabel 31"/>
    <w:uiPriority w:val="7"/>
    <w:rsid w:val="007816CF"/>
    <w:rPr>
      <w:rFonts w:ascii="Source Sans 3" w:eastAsia="Source Sans 3" w:hAnsi="Source Sans 3" w:cs="Source Sans 3"/>
      <w:w w:val="99"/>
      <w:sz w:val="18"/>
      <w:szCs w:val="18"/>
      <w:lang w:val="id-ID" w:eastAsia="en-US" w:bidi="ar-SA"/>
    </w:rPr>
  </w:style>
  <w:style w:type="character" w:customStyle="1" w:styleId="ListLabel32">
    <w:name w:val="ListLabel 32"/>
    <w:uiPriority w:val="7"/>
    <w:rsid w:val="007816CF"/>
    <w:rPr>
      <w:rFonts w:cs="Symbol"/>
      <w:lang w:val="id-ID" w:eastAsia="en-US" w:bidi="ar-SA"/>
    </w:rPr>
  </w:style>
  <w:style w:type="character" w:customStyle="1" w:styleId="ListLabel33">
    <w:name w:val="ListLabel 33"/>
    <w:uiPriority w:val="7"/>
    <w:rsid w:val="007816CF"/>
    <w:rPr>
      <w:rFonts w:cs="Symbol"/>
      <w:lang w:val="id-ID" w:eastAsia="en-US" w:bidi="ar-SA"/>
    </w:rPr>
  </w:style>
  <w:style w:type="character" w:customStyle="1" w:styleId="ListLabel34">
    <w:name w:val="ListLabel 34"/>
    <w:uiPriority w:val="7"/>
    <w:rsid w:val="007816CF"/>
    <w:rPr>
      <w:rFonts w:cs="Symbol"/>
      <w:lang w:val="id-ID" w:eastAsia="en-US" w:bidi="ar-SA"/>
    </w:rPr>
  </w:style>
  <w:style w:type="character" w:customStyle="1" w:styleId="ListLabel35">
    <w:name w:val="ListLabel 35"/>
    <w:uiPriority w:val="7"/>
    <w:rsid w:val="007816CF"/>
    <w:rPr>
      <w:rFonts w:cs="Symbol"/>
      <w:lang w:val="id-ID" w:eastAsia="en-US" w:bidi="ar-SA"/>
    </w:rPr>
  </w:style>
  <w:style w:type="character" w:customStyle="1" w:styleId="ListLabel36">
    <w:name w:val="ListLabel 36"/>
    <w:uiPriority w:val="7"/>
    <w:rsid w:val="007816CF"/>
    <w:rPr>
      <w:rFonts w:cs="Symbol"/>
      <w:lang w:val="id-ID" w:eastAsia="en-US" w:bidi="ar-SA"/>
    </w:rPr>
  </w:style>
  <w:style w:type="character" w:customStyle="1" w:styleId="ListLabel37">
    <w:name w:val="ListLabel 37"/>
    <w:uiPriority w:val="7"/>
    <w:rsid w:val="007816CF"/>
  </w:style>
  <w:style w:type="character" w:customStyle="1" w:styleId="ListLabel38">
    <w:name w:val="ListLabel 38"/>
    <w:uiPriority w:val="7"/>
    <w:rsid w:val="007816CF"/>
  </w:style>
  <w:style w:type="character" w:customStyle="1" w:styleId="ListLabel39">
    <w:name w:val="ListLabel 39"/>
    <w:uiPriority w:val="7"/>
    <w:rsid w:val="007816CF"/>
  </w:style>
  <w:style w:type="character" w:customStyle="1" w:styleId="ListLabel40">
    <w:name w:val="ListLabel 40"/>
    <w:uiPriority w:val="7"/>
    <w:rsid w:val="007816CF"/>
  </w:style>
  <w:style w:type="character" w:customStyle="1" w:styleId="ListLabel41">
    <w:name w:val="ListLabel 41"/>
    <w:uiPriority w:val="7"/>
    <w:rsid w:val="007816CF"/>
  </w:style>
  <w:style w:type="character" w:customStyle="1" w:styleId="ListLabel42">
    <w:name w:val="ListLabel 42"/>
    <w:uiPriority w:val="7"/>
    <w:rsid w:val="007816CF"/>
  </w:style>
  <w:style w:type="character" w:customStyle="1" w:styleId="ListLabel43">
    <w:name w:val="ListLabel 43"/>
    <w:uiPriority w:val="7"/>
    <w:rsid w:val="007816CF"/>
  </w:style>
  <w:style w:type="character" w:customStyle="1" w:styleId="ListLabel44">
    <w:name w:val="ListLabel 44"/>
    <w:uiPriority w:val="7"/>
    <w:rsid w:val="007816CF"/>
  </w:style>
  <w:style w:type="character" w:customStyle="1" w:styleId="ListLabel45">
    <w:name w:val="ListLabel 45"/>
    <w:uiPriority w:val="7"/>
    <w:rsid w:val="007816CF"/>
  </w:style>
  <w:style w:type="paragraph" w:customStyle="1" w:styleId="Heading">
    <w:name w:val="Heading"/>
    <w:basedOn w:val="Normal"/>
    <w:next w:val="BodyText"/>
    <w:uiPriority w:val="6"/>
    <w:rsid w:val="007816CF"/>
    <w:pPr>
      <w:keepNext/>
      <w:spacing w:before="240" w:after="120"/>
    </w:pPr>
    <w:rPr>
      <w:rFonts w:ascii="Liberation Sans" w:eastAsia="Noto Sans CJK SC" w:hAnsi="Liberation Sans" w:cs="Lohit Devanagari"/>
      <w:sz w:val="28"/>
      <w:szCs w:val="28"/>
    </w:rPr>
  </w:style>
  <w:style w:type="paragraph" w:customStyle="1" w:styleId="Index">
    <w:name w:val="Index"/>
    <w:basedOn w:val="Normal"/>
    <w:uiPriority w:val="6"/>
    <w:rsid w:val="007816CF"/>
    <w:pPr>
      <w:suppressLineNumbers/>
    </w:pPr>
    <w:rPr>
      <w:rFonts w:cs="Lohit Devanagari"/>
    </w:rPr>
  </w:style>
  <w:style w:type="paragraph" w:customStyle="1" w:styleId="ListParagraph1">
    <w:name w:val="List Paragraph1"/>
    <w:basedOn w:val="Normal"/>
    <w:uiPriority w:val="7"/>
    <w:rsid w:val="007816CF"/>
    <w:pPr>
      <w:spacing w:before="137"/>
      <w:ind w:left="631" w:hanging="468"/>
    </w:pPr>
  </w:style>
  <w:style w:type="paragraph" w:customStyle="1" w:styleId="TableParagraph">
    <w:name w:val="Table Paragraph"/>
    <w:basedOn w:val="Normal"/>
    <w:uiPriority w:val="1"/>
    <w:qFormat/>
    <w:rsid w:val="007816CF"/>
    <w:pPr>
      <w:spacing w:before="14" w:line="255" w:lineRule="exact"/>
      <w:ind w:left="119"/>
    </w:pPr>
    <w:rPr>
      <w:rFonts w:ascii="Source Sans 3" w:eastAsia="Source Sans 3" w:hAnsi="Source Sans 3" w:cs="Source Sans 3"/>
    </w:rPr>
  </w:style>
  <w:style w:type="paragraph" w:customStyle="1" w:styleId="FrameContents">
    <w:name w:val="Frame Contents"/>
    <w:basedOn w:val="Normal"/>
    <w:uiPriority w:val="6"/>
    <w:rsid w:val="007816CF"/>
  </w:style>
  <w:style w:type="paragraph" w:customStyle="1" w:styleId="HeaderLeft">
    <w:name w:val="Header Left"/>
    <w:basedOn w:val="Header"/>
    <w:uiPriority w:val="6"/>
    <w:rsid w:val="007816CF"/>
  </w:style>
  <w:style w:type="paragraph" w:styleId="ListParagraph">
    <w:name w:val="List Paragraph"/>
    <w:basedOn w:val="Normal"/>
    <w:uiPriority w:val="34"/>
    <w:qFormat/>
    <w:rsid w:val="007816CF"/>
    <w:pPr>
      <w:ind w:left="720"/>
      <w:contextualSpacing/>
    </w:pPr>
  </w:style>
  <w:style w:type="paragraph" w:styleId="NormalWeb">
    <w:name w:val="Normal (Web)"/>
    <w:basedOn w:val="Normal"/>
    <w:uiPriority w:val="99"/>
    <w:unhideWhenUsed/>
    <w:rsid w:val="00405803"/>
    <w:pPr>
      <w:widowControl/>
      <w:suppressAutoHyphens w:val="0"/>
      <w:spacing w:before="100" w:beforeAutospacing="1" w:after="100" w:afterAutospacing="1"/>
    </w:pPr>
    <w:rPr>
      <w:rFonts w:ascii="Times New Roman" w:eastAsia="Times New Roman" w:hAnsi="Times New Roman" w:cs="Times New Roman"/>
      <w:sz w:val="24"/>
      <w:szCs w:val="24"/>
      <w:lang w:val="en-ID" w:eastAsia="en-ID"/>
    </w:rPr>
  </w:style>
  <w:style w:type="character" w:styleId="Emphasis">
    <w:name w:val="Emphasis"/>
    <w:basedOn w:val="DefaultParagraphFont"/>
    <w:uiPriority w:val="20"/>
    <w:qFormat/>
    <w:rsid w:val="00405803"/>
    <w:rPr>
      <w:i/>
      <w:iCs/>
    </w:rPr>
  </w:style>
  <w:style w:type="character" w:styleId="CommentReference">
    <w:name w:val="annotation reference"/>
    <w:basedOn w:val="DefaultParagraphFont"/>
    <w:uiPriority w:val="99"/>
    <w:semiHidden/>
    <w:unhideWhenUsed/>
    <w:rsid w:val="008D343D"/>
    <w:rPr>
      <w:sz w:val="16"/>
      <w:szCs w:val="16"/>
    </w:rPr>
  </w:style>
  <w:style w:type="paragraph" w:styleId="CommentText">
    <w:name w:val="annotation text"/>
    <w:basedOn w:val="Normal"/>
    <w:link w:val="CommentTextChar"/>
    <w:uiPriority w:val="99"/>
    <w:unhideWhenUsed/>
    <w:rsid w:val="008D343D"/>
    <w:rPr>
      <w:sz w:val="20"/>
      <w:szCs w:val="20"/>
    </w:rPr>
  </w:style>
  <w:style w:type="character" w:customStyle="1" w:styleId="CommentTextChar">
    <w:name w:val="Comment Text Char"/>
    <w:basedOn w:val="DefaultParagraphFont"/>
    <w:link w:val="CommentText"/>
    <w:uiPriority w:val="99"/>
    <w:rsid w:val="008D343D"/>
    <w:rPr>
      <w:rFonts w:ascii="Palatino Linotype" w:eastAsia="Palatino Linotype" w:hAnsi="Palatino Linotype" w:cs="Palatino Linotype"/>
      <w:b w:val="0"/>
      <w:bCs w:val="0"/>
      <w:kern w:val="0"/>
      <w:sz w:val="20"/>
      <w:szCs w:val="20"/>
      <w:lang w:val="id-ID"/>
      <w14:ligatures w14:val="none"/>
    </w:rPr>
  </w:style>
  <w:style w:type="paragraph" w:styleId="CommentSubject">
    <w:name w:val="annotation subject"/>
    <w:basedOn w:val="CommentText"/>
    <w:next w:val="CommentText"/>
    <w:link w:val="CommentSubjectChar"/>
    <w:uiPriority w:val="99"/>
    <w:semiHidden/>
    <w:unhideWhenUsed/>
    <w:rsid w:val="008D343D"/>
    <w:rPr>
      <w:b/>
      <w:bCs/>
    </w:rPr>
  </w:style>
  <w:style w:type="character" w:customStyle="1" w:styleId="CommentSubjectChar">
    <w:name w:val="Comment Subject Char"/>
    <w:basedOn w:val="CommentTextChar"/>
    <w:link w:val="CommentSubject"/>
    <w:uiPriority w:val="99"/>
    <w:semiHidden/>
    <w:rsid w:val="008D343D"/>
    <w:rPr>
      <w:rFonts w:ascii="Palatino Linotype" w:eastAsia="Palatino Linotype" w:hAnsi="Palatino Linotype" w:cs="Palatino Linotype"/>
      <w:b/>
      <w:bCs/>
      <w:kern w:val="0"/>
      <w:sz w:val="20"/>
      <w:szCs w:val="20"/>
      <w:lang w:val="id-ID"/>
      <w14:ligatures w14:val="none"/>
    </w:rPr>
  </w:style>
  <w:style w:type="character" w:styleId="UnresolvedMention">
    <w:name w:val="Unresolved Mention"/>
    <w:basedOn w:val="DefaultParagraphFont"/>
    <w:uiPriority w:val="99"/>
    <w:semiHidden/>
    <w:unhideWhenUsed/>
    <w:rsid w:val="00A70BB5"/>
    <w:rPr>
      <w:color w:val="605E5C"/>
      <w:shd w:val="clear" w:color="auto" w:fill="E1DFDD"/>
    </w:rPr>
  </w:style>
  <w:style w:type="paragraph" w:styleId="Bibliography">
    <w:name w:val="Bibliography"/>
    <w:basedOn w:val="Normal"/>
    <w:next w:val="Normal"/>
    <w:uiPriority w:val="37"/>
    <w:unhideWhenUsed/>
    <w:rsid w:val="00D44AAA"/>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136514">
      <w:bodyDiv w:val="1"/>
      <w:marLeft w:val="0"/>
      <w:marRight w:val="0"/>
      <w:marTop w:val="0"/>
      <w:marBottom w:val="0"/>
      <w:divBdr>
        <w:top w:val="none" w:sz="0" w:space="0" w:color="auto"/>
        <w:left w:val="none" w:sz="0" w:space="0" w:color="auto"/>
        <w:bottom w:val="none" w:sz="0" w:space="0" w:color="auto"/>
        <w:right w:val="none" w:sz="0" w:space="0" w:color="auto"/>
      </w:divBdr>
    </w:div>
    <w:div w:id="539972034">
      <w:bodyDiv w:val="1"/>
      <w:marLeft w:val="0"/>
      <w:marRight w:val="0"/>
      <w:marTop w:val="0"/>
      <w:marBottom w:val="0"/>
      <w:divBdr>
        <w:top w:val="none" w:sz="0" w:space="0" w:color="auto"/>
        <w:left w:val="none" w:sz="0" w:space="0" w:color="auto"/>
        <w:bottom w:val="none" w:sz="0" w:space="0" w:color="auto"/>
        <w:right w:val="none" w:sz="0" w:space="0" w:color="auto"/>
      </w:divBdr>
    </w:div>
    <w:div w:id="570042662">
      <w:bodyDiv w:val="1"/>
      <w:marLeft w:val="0"/>
      <w:marRight w:val="0"/>
      <w:marTop w:val="0"/>
      <w:marBottom w:val="0"/>
      <w:divBdr>
        <w:top w:val="none" w:sz="0" w:space="0" w:color="auto"/>
        <w:left w:val="none" w:sz="0" w:space="0" w:color="auto"/>
        <w:bottom w:val="none" w:sz="0" w:space="0" w:color="auto"/>
        <w:right w:val="none" w:sz="0" w:space="0" w:color="auto"/>
      </w:divBdr>
    </w:div>
    <w:div w:id="636254608">
      <w:bodyDiv w:val="1"/>
      <w:marLeft w:val="0"/>
      <w:marRight w:val="0"/>
      <w:marTop w:val="0"/>
      <w:marBottom w:val="0"/>
      <w:divBdr>
        <w:top w:val="none" w:sz="0" w:space="0" w:color="auto"/>
        <w:left w:val="none" w:sz="0" w:space="0" w:color="auto"/>
        <w:bottom w:val="none" w:sz="0" w:space="0" w:color="auto"/>
        <w:right w:val="none" w:sz="0" w:space="0" w:color="auto"/>
      </w:divBdr>
    </w:div>
    <w:div w:id="672537762">
      <w:bodyDiv w:val="1"/>
      <w:marLeft w:val="0"/>
      <w:marRight w:val="0"/>
      <w:marTop w:val="0"/>
      <w:marBottom w:val="0"/>
      <w:divBdr>
        <w:top w:val="none" w:sz="0" w:space="0" w:color="auto"/>
        <w:left w:val="none" w:sz="0" w:space="0" w:color="auto"/>
        <w:bottom w:val="none" w:sz="0" w:space="0" w:color="auto"/>
        <w:right w:val="none" w:sz="0" w:space="0" w:color="auto"/>
      </w:divBdr>
    </w:div>
    <w:div w:id="933972102">
      <w:bodyDiv w:val="1"/>
      <w:marLeft w:val="0"/>
      <w:marRight w:val="0"/>
      <w:marTop w:val="0"/>
      <w:marBottom w:val="0"/>
      <w:divBdr>
        <w:top w:val="none" w:sz="0" w:space="0" w:color="auto"/>
        <w:left w:val="none" w:sz="0" w:space="0" w:color="auto"/>
        <w:bottom w:val="none" w:sz="0" w:space="0" w:color="auto"/>
        <w:right w:val="none" w:sz="0" w:space="0" w:color="auto"/>
      </w:divBdr>
    </w:div>
    <w:div w:id="1274628371">
      <w:bodyDiv w:val="1"/>
      <w:marLeft w:val="0"/>
      <w:marRight w:val="0"/>
      <w:marTop w:val="0"/>
      <w:marBottom w:val="0"/>
      <w:divBdr>
        <w:top w:val="none" w:sz="0" w:space="0" w:color="auto"/>
        <w:left w:val="none" w:sz="0" w:space="0" w:color="auto"/>
        <w:bottom w:val="none" w:sz="0" w:space="0" w:color="auto"/>
        <w:right w:val="none" w:sz="0" w:space="0" w:color="auto"/>
      </w:divBdr>
    </w:div>
    <w:div w:id="1774592345">
      <w:bodyDiv w:val="1"/>
      <w:marLeft w:val="0"/>
      <w:marRight w:val="0"/>
      <w:marTop w:val="0"/>
      <w:marBottom w:val="0"/>
      <w:divBdr>
        <w:top w:val="none" w:sz="0" w:space="0" w:color="auto"/>
        <w:left w:val="none" w:sz="0" w:space="0" w:color="auto"/>
        <w:bottom w:val="none" w:sz="0" w:space="0" w:color="auto"/>
        <w:right w:val="none" w:sz="0" w:space="0" w:color="auto"/>
      </w:divBdr>
    </w:div>
    <w:div w:id="205071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asnatkenlopo@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imola@staf.undana.ac.id" TargetMode="Externa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rossmark.crossref.org/dialog/?doi=10.26798/jiko.v8i1.xxx%26domain=pdf"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9E9DD4-ABDE-46F3-962A-5FD9AB6A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9067</Words>
  <Characters>51682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Asnat Kenlopo</dc:creator>
  <cp:keywords/>
  <dc:description/>
  <cp:lastModifiedBy>icha-pc</cp:lastModifiedBy>
  <cp:revision>5</cp:revision>
  <dcterms:created xsi:type="dcterms:W3CDTF">2025-02-03T11:09:00Z</dcterms:created>
  <dcterms:modified xsi:type="dcterms:W3CDTF">2025-02-03T12:09:00Z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77136e78-0772-3e1e-94b4-4d6e145d513d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zotero-version="6.0.36"&gt;&lt;session id="12OuBgAI"/&gt;&lt;style id="http://www.zotero.org/styles/ieee" locale="en-US" hasBibliography="1" bibliographyStyleHasBeenSet="1"/&gt;&lt;prefs&gt;&lt;pref name="fieldType" value="Field"/&gt;&lt;/prefs&gt;&lt;/data&gt;</vt:lpwstr>
  </property>
</Properties>
</file>